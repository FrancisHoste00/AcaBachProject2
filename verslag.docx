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0523287"/>
        <w:docPartObj>
          <w:docPartGallery w:val="Cover Pages"/>
          <w:docPartUnique/>
        </w:docPartObj>
      </w:sdtPr>
      <w:sdtEndPr>
        <w:rPr>
          <w:b/>
          <w:bCs/>
        </w:rPr>
      </w:sdtEndPr>
      <w:sdtContent>
        <w:sdt>
          <w:sdtPr>
            <w:id w:val="-1724750495"/>
            <w15:appearance w15:val="hidden"/>
          </w:sdtPr>
          <w:sdtContent>
            <w:p w:rsidR="003E4BB5" w:rsidRDefault="003E4BB5">
              <w:r>
                <w:rPr>
                  <w:noProof/>
                  <w:lang w:val="nl-BE" w:eastAsia="nl-BE"/>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9300</wp14:pctPosHOffset>
                            </wp:positionH>
                          </mc:Choice>
                          <mc:Fallback>
                            <wp:positionH relativeFrom="page">
                              <wp:posOffset>702945</wp:posOffset>
                            </wp:positionH>
                          </mc:Fallback>
                        </mc:AlternateContent>
                        <wp:positionV relativeFrom="margin">
                          <wp:align>bottom</wp:align>
                        </wp:positionV>
                        <wp:extent cx="5791200" cy="6210300"/>
                        <wp:effectExtent l="0" t="0" r="12700" b="11430"/>
                        <wp:wrapTopAndBottom/>
                        <wp:docPr id="6" name="Tekstvak 6" descr="Titel, subtitel en samenvatting"/>
                        <wp:cNvGraphicFramePr/>
                        <a:graphic xmlns:a="http://schemas.openxmlformats.org/drawingml/2006/main">
                          <a:graphicData uri="http://schemas.microsoft.com/office/word/2010/wordprocessingShape">
                            <wps:wsp>
                              <wps:cNvSpPr txBox="1"/>
                              <wps:spPr>
                                <a:xfrm>
                                  <a:off x="0" y="0"/>
                                  <a:ext cx="5791200" cy="6210300"/>
                                </a:xfrm>
                                <a:prstGeom prst="rect">
                                  <a:avLst/>
                                </a:prstGeom>
                                <a:noFill/>
                                <a:ln w="6350">
                                  <a:noFill/>
                                </a:ln>
                                <a:effectLst/>
                              </wps:spPr>
                              <wps:txbx>
                                <w:txbxContent>
                                  <w:p w:rsidR="003C0E82" w:rsidRPr="00E46AEF" w:rsidRDefault="003C0E82" w:rsidP="00B33D36">
                                    <w:pPr>
                                      <w:pStyle w:val="Titel1"/>
                                      <w:jc w:val="center"/>
                                    </w:pPr>
                                    <w:sdt>
                                      <w:sdtPr>
                                        <w:alias w:val="Titel"/>
                                        <w:tag w:val=""/>
                                        <w:id w:val="701364701"/>
                                        <w:placeholder>
                                          <w:docPart w:val="0A4D71FA532F461EBCAD24B5B2BC79BA"/>
                                        </w:placeholder>
                                        <w:dataBinding w:prefixMappings="xmlns:ns0='http://purl.org/dc/elements/1.1/' xmlns:ns1='http://schemas.openxmlformats.org/package/2006/metadata/core-properties' " w:xpath="/ns1:coreProperties[1]/ns0:title[1]" w:storeItemID="{6C3C8BC8-F283-45AE-878A-BAB7291924A1}"/>
                                        <w:text/>
                                      </w:sdtPr>
                                      <w:sdtContent>
                                        <w:r>
                                          <w:t>Projectlab Bachelor EO-ICT</w:t>
                                        </w:r>
                                      </w:sdtContent>
                                    </w:sdt>
                                  </w:p>
                                  <w:p w:rsidR="003C0E82" w:rsidRPr="00E46AEF" w:rsidRDefault="003C0E82" w:rsidP="00B33D36">
                                    <w:pPr>
                                      <w:pStyle w:val="Subtitel"/>
                                      <w:jc w:val="center"/>
                                    </w:pPr>
                                    <w:r>
                                      <w:t>Quizcomputer</w:t>
                                    </w:r>
                                  </w:p>
                                  <w:p w:rsidR="003C0E82" w:rsidRPr="00E46AEF" w:rsidRDefault="003C0E82">
                                    <w:pPr>
                                      <w:pStyle w:val="Samenvatting"/>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85000</wp14:pctHeight>
                        </wp14:sizeRelV>
                      </wp:anchor>
                    </w:drawing>
                  </mc:Choice>
                  <mc:Fallback>
                    <w:pict>
                      <v:shapetype id="_x0000_t202" coordsize="21600,21600" o:spt="202" path="m,l,21600r21600,l21600,xe">
                        <v:stroke joinstyle="miter"/>
                        <v:path gradientshapeok="t" o:connecttype="rect"/>
                      </v:shapetype>
                      <v:shape id="Tekstvak 6" o:spid="_x0000_s1026" type="#_x0000_t202" alt="Titel, subtitel en samenvatting" style="position:absolute;margin-left:0;margin-top:0;width:456pt;height:489pt;z-index:251663360;visibility:visible;mso-wrap-style:square;mso-width-percent:1000;mso-height-percent:850;mso-left-percent:93;mso-wrap-distance-left:9pt;mso-wrap-distance-top:0;mso-wrap-distance-right:9pt;mso-wrap-distance-bottom:0;mso-position-horizontal-relative:page;mso-position-vertical:bottom;mso-position-vertical-relative:margin;mso-width-percent:100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" filled="f" stroked="f" strokeweight=".5pt">
                        <v:textbox inset="0,0,0,0">
                          <w:txbxContent>
                            <w:p w:rsidR="003C0E82" w:rsidRPr="00E46AEF" w:rsidRDefault="003C0E82" w:rsidP="00B33D36">
                              <w:pPr>
                                <w:pStyle w:val="Titel1"/>
                                <w:jc w:val="center"/>
                              </w:pPr>
                              <w:sdt>
                                <w:sdtPr>
                                  <w:alias w:val="Titel"/>
                                  <w:tag w:val=""/>
                                  <w:id w:val="701364701"/>
                                  <w:placeholder>
                                    <w:docPart w:val="0A4D71FA532F461EBCAD24B5B2BC79BA"/>
                                  </w:placeholder>
                                  <w:dataBinding w:prefixMappings="xmlns:ns0='http://purl.org/dc/elements/1.1/' xmlns:ns1='http://schemas.openxmlformats.org/package/2006/metadata/core-properties' " w:xpath="/ns1:coreProperties[1]/ns0:title[1]" w:storeItemID="{6C3C8BC8-F283-45AE-878A-BAB7291924A1}"/>
                                  <w:text/>
                                </w:sdtPr>
                                <w:sdtContent>
                                  <w:r>
                                    <w:t>Projectlab Bachelor EO-ICT</w:t>
                                  </w:r>
                                </w:sdtContent>
                              </w:sdt>
                            </w:p>
                            <w:p w:rsidR="003C0E82" w:rsidRPr="00E46AEF" w:rsidRDefault="003C0E82" w:rsidP="00B33D36">
                              <w:pPr>
                                <w:pStyle w:val="Subtitel"/>
                                <w:jc w:val="center"/>
                              </w:pPr>
                              <w:r>
                                <w:t>Quizcomputer</w:t>
                              </w:r>
                            </w:p>
                            <w:p w:rsidR="003C0E82" w:rsidRPr="00E46AEF" w:rsidRDefault="003C0E82">
                              <w:pPr>
                                <w:pStyle w:val="Samenvatting"/>
                              </w:pPr>
                            </w:p>
                          </w:txbxContent>
                        </v:textbox>
                        <w10:wrap type="topAndBottom" anchorx="page" anchory="margin"/>
                      </v:shape>
                    </w:pict>
                  </mc:Fallback>
                </mc:AlternateContent>
              </w:r>
              <w:r>
                <w:rPr>
                  <w:rFonts w:asciiTheme="majorHAnsi" w:eastAsiaTheme="majorEastAsia" w:hAnsiTheme="majorHAnsi" w:cstheme="majorBidi"/>
                  <w:noProof/>
                  <w:sz w:val="76"/>
                  <w:szCs w:val="76"/>
                  <w:lang w:val="nl-BE" w:eastAsia="nl-BE"/>
                </w:rPr>
                <mc:AlternateContent>
                  <mc:Choice Requires="wps">
                    <w:drawing>
                      <wp:anchor distT="0" distB="0" distL="114300" distR="114300" simplePos="0" relativeHeight="251664384" behindDoc="0" locked="0" layoutInCell="0" allowOverlap="0">
                        <wp:simplePos x="0" y="0"/>
                        <mc:AlternateContent>
                          <mc:Choice Requires="wp14">
                            <wp:positionH relativeFrom="page">
                              <wp14:pctPosHOffset>9300</wp14:pctPosHOffset>
                            </wp:positionH>
                          </mc:Choice>
                          <mc:Fallback>
                            <wp:positionH relativeFrom="page">
                              <wp:posOffset>702945</wp:posOffset>
                            </wp:positionH>
                          </mc:Fallback>
                        </mc:AlternateContent>
                        <mc:AlternateContent>
                          <mc:Choice Requires="wp14">
                            <wp:positionV relativeFrom="page">
                              <wp14:pctPosVOffset>5500</wp14:pctPosVOffset>
                            </wp:positionV>
                          </mc:Choice>
                          <mc:Fallback>
                            <wp:positionV relativeFrom="page">
                              <wp:posOffset>588010</wp:posOffset>
                            </wp:positionV>
                          </mc:Fallback>
                        </mc:AlternateContent>
                        <wp:extent cx="6248400" cy="1285875"/>
                        <wp:effectExtent l="0" t="0" r="0" b="5715"/>
                        <wp:wrapTopAndBottom/>
                        <wp:docPr id="3" name="Tekstvak 3" descr="Contactgevens bedrijf"/>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kern w:val="20"/>
                                      </w:rPr>
                                      <w:alias w:val="Bedrijf"/>
                                      <w:tag w:val=""/>
                                      <w:id w:val="-1516756383"/>
                                      <w:dataBinding w:prefixMappings="xmlns:ns0='http://schemas.openxmlformats.org/officeDocument/2006/extended-properties' " w:xpath="/ns0:Properties[1]/ns0:Company[1]" w:storeItemID="{6668398D-A668-4E3E-A5EB-62B293D839F1}"/>
                                      <w:text/>
                                    </w:sdtPr>
                                    <w:sdtContent>
                                      <w:p w:rsidR="003C0E82" w:rsidRPr="00E46AEF" w:rsidRDefault="003C0E82">
                                        <w:pPr>
                                          <w:pStyle w:val="Geenregelafstand"/>
                                          <w:rPr>
                                            <w:kern w:val="20"/>
                                          </w:rPr>
                                        </w:pPr>
                                        <w:r>
                                          <w:rPr>
                                            <w:kern w:val="20"/>
                                          </w:rPr>
                                          <w:t>Francis Hoste</w:t>
                                        </w:r>
                                      </w:p>
                                    </w:sdtContent>
                                  </w:sdt>
                                  <w:p w:rsidR="003C0E82" w:rsidRDefault="003C0E82">
                                    <w:pPr>
                                      <w:pStyle w:val="Geenregelafstand"/>
                                    </w:pPr>
                                    <w:proofErr w:type="spellStart"/>
                                    <w:r>
                                      <w:t>Gerd</w:t>
                                    </w:r>
                                    <w:proofErr w:type="spellEnd"/>
                                    <w:r>
                                      <w:t xml:space="preserve"> Van Buggenhout</w:t>
                                    </w:r>
                                  </w:p>
                                  <w:p w:rsidR="003C0E82" w:rsidRDefault="003C0E82">
                                    <w:pPr>
                                      <w:pStyle w:val="Geenregelafstand"/>
                                    </w:pPr>
                                    <w:r>
                                      <w:t xml:space="preserve">Jonas Van </w:t>
                                    </w:r>
                                    <w:proofErr w:type="spellStart"/>
                                    <w:r>
                                      <w:t>Waes</w:t>
                                    </w:r>
                                    <w:proofErr w:type="spellEnd"/>
                                  </w:p>
                                  <w:p w:rsidR="003C0E82" w:rsidRDefault="003C0E82">
                                    <w:pPr>
                                      <w:pStyle w:val="Geenregelafstand"/>
                                    </w:pPr>
                                    <w:r>
                                      <w:t>Kevin Van Hee</w:t>
                                    </w:r>
                                  </w:p>
                                  <w:p w:rsidR="003C0E82" w:rsidRDefault="003C0E82">
                                    <w:pPr>
                                      <w:pStyle w:val="Geenregelafstand"/>
                                    </w:pPr>
                                    <w:r>
                                      <w:t xml:space="preserve">Tomas </w:t>
                                    </w:r>
                                    <w:proofErr w:type="spellStart"/>
                                    <w:r>
                                      <w:t>Kello</w:t>
                                    </w:r>
                                    <w:proofErr w:type="spellEnd"/>
                                  </w:p>
                                  <w:p w:rsidR="003C0E82" w:rsidRDefault="003C0E82">
                                    <w:pPr>
                                      <w:pStyle w:val="Geenregelafstand"/>
                                    </w:pPr>
                                  </w:p>
                                  <w:p w:rsidR="003C0E82" w:rsidRPr="00E46AEF" w:rsidRDefault="003C0E82">
                                    <w:pPr>
                                      <w:pStyle w:val="Geenregelafstand"/>
                                    </w:pPr>
                                    <w:r>
                                      <w:t>Academiejaar 2014-2015</w:t>
                                    </w:r>
                                  </w:p>
                                  <w:p w:rsidR="003C0E82" w:rsidRPr="00E46AEF" w:rsidRDefault="003C0E82" w:rsidP="00B33D36">
                                    <w:pPr>
                                      <w:pStyle w:val="Geenregelafstand"/>
                                    </w:pPr>
                                  </w:p>
                                  <w:p w:rsidR="003C0E82" w:rsidRPr="00E46AEF" w:rsidRDefault="003C0E8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id="Tekstvak 3" o:spid="_x0000_s1027" type="#_x0000_t202" alt="Contactgevens bedrijf" style="position:absolute;margin-left:0;margin-top:0;width:492pt;height:101.25pt;z-index:251664384;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" o:allowincell="f" o:allowoverlap="f" filled="f" stroked="f" strokeweight=".5pt">
                        <v:textbox style="mso-fit-shape-to-text:t" inset="0,0,0,0">
                          <w:txbxContent>
                            <w:sdt>
                              <w:sdtPr>
                                <w:rPr>
                                  <w:kern w:val="20"/>
                                </w:rPr>
                                <w:alias w:val="Bedrijf"/>
                                <w:tag w:val=""/>
                                <w:id w:val="-1516756383"/>
                                <w:dataBinding w:prefixMappings="xmlns:ns0='http://schemas.openxmlformats.org/officeDocument/2006/extended-properties' " w:xpath="/ns0:Properties[1]/ns0:Company[1]" w:storeItemID="{6668398D-A668-4E3E-A5EB-62B293D839F1}"/>
                                <w:text/>
                              </w:sdtPr>
                              <w:sdtContent>
                                <w:p w:rsidR="003C0E82" w:rsidRPr="00E46AEF" w:rsidRDefault="003C0E82">
                                  <w:pPr>
                                    <w:pStyle w:val="Geenregelafstand"/>
                                    <w:rPr>
                                      <w:kern w:val="20"/>
                                    </w:rPr>
                                  </w:pPr>
                                  <w:r>
                                    <w:rPr>
                                      <w:kern w:val="20"/>
                                    </w:rPr>
                                    <w:t>Francis Hoste</w:t>
                                  </w:r>
                                </w:p>
                              </w:sdtContent>
                            </w:sdt>
                            <w:p w:rsidR="003C0E82" w:rsidRDefault="003C0E82">
                              <w:pPr>
                                <w:pStyle w:val="Geenregelafstand"/>
                              </w:pPr>
                              <w:proofErr w:type="spellStart"/>
                              <w:r>
                                <w:t>Gerd</w:t>
                              </w:r>
                              <w:proofErr w:type="spellEnd"/>
                              <w:r>
                                <w:t xml:space="preserve"> Van Buggenhout</w:t>
                              </w:r>
                            </w:p>
                            <w:p w:rsidR="003C0E82" w:rsidRDefault="003C0E82">
                              <w:pPr>
                                <w:pStyle w:val="Geenregelafstand"/>
                              </w:pPr>
                              <w:r>
                                <w:t xml:space="preserve">Jonas Van </w:t>
                              </w:r>
                              <w:proofErr w:type="spellStart"/>
                              <w:r>
                                <w:t>Waes</w:t>
                              </w:r>
                              <w:proofErr w:type="spellEnd"/>
                            </w:p>
                            <w:p w:rsidR="003C0E82" w:rsidRDefault="003C0E82">
                              <w:pPr>
                                <w:pStyle w:val="Geenregelafstand"/>
                              </w:pPr>
                              <w:r>
                                <w:t>Kevin Van Hee</w:t>
                              </w:r>
                            </w:p>
                            <w:p w:rsidR="003C0E82" w:rsidRDefault="003C0E82">
                              <w:pPr>
                                <w:pStyle w:val="Geenregelafstand"/>
                              </w:pPr>
                              <w:r>
                                <w:t xml:space="preserve">Tomas </w:t>
                              </w:r>
                              <w:proofErr w:type="spellStart"/>
                              <w:r>
                                <w:t>Kello</w:t>
                              </w:r>
                              <w:proofErr w:type="spellEnd"/>
                            </w:p>
                            <w:p w:rsidR="003C0E82" w:rsidRDefault="003C0E82">
                              <w:pPr>
                                <w:pStyle w:val="Geenregelafstand"/>
                              </w:pPr>
                            </w:p>
                            <w:p w:rsidR="003C0E82" w:rsidRPr="00E46AEF" w:rsidRDefault="003C0E82">
                              <w:pPr>
                                <w:pStyle w:val="Geenregelafstand"/>
                              </w:pPr>
                              <w:r>
                                <w:t>Academiejaar 2014-2015</w:t>
                              </w:r>
                            </w:p>
                            <w:p w:rsidR="003C0E82" w:rsidRPr="00E46AEF" w:rsidRDefault="003C0E82" w:rsidP="00B33D36">
                              <w:pPr>
                                <w:pStyle w:val="Geenregelafstand"/>
                              </w:pPr>
                            </w:p>
                            <w:p w:rsidR="003C0E82" w:rsidRPr="00E46AEF" w:rsidRDefault="003C0E82"/>
                          </w:txbxContent>
                        </v:textbox>
                        <w10:wrap type="topAndBottom" anchorx="page" anchory="page"/>
                      </v:shape>
                    </w:pict>
                  </mc:Fallback>
                </mc:AlternateContent>
              </w:r>
            </w:p>
          </w:sdtContent>
        </w:sdt>
        <w:p w:rsidR="003E4BB5" w:rsidRDefault="003E4BB5"/>
        <w:p w:rsidR="003E4BB5" w:rsidRDefault="003E4BB5">
          <w:r>
            <w:rPr>
              <w:b/>
              <w:bCs/>
            </w:rPr>
            <w:lastRenderedPageBreak/>
            <w:br w:type="page"/>
          </w:r>
        </w:p>
      </w:sdtContent>
    </w:sdt>
    <w:sdt>
      <w:sdtPr>
        <w:rPr>
          <w:rFonts w:asciiTheme="minorHAnsi" w:eastAsiaTheme="minorHAnsi" w:hAnsiTheme="minorHAnsi" w:cstheme="minorBidi"/>
          <w:b w:val="0"/>
          <w:bCs w:val="0"/>
          <w:color w:val="595959" w:themeColor="text1" w:themeTint="A6"/>
          <w:kern w:val="20"/>
          <w:sz w:val="22"/>
          <w:szCs w:val="20"/>
        </w:rPr>
        <w:id w:val="546654821"/>
        <w:docPartObj>
          <w:docPartGallery w:val="Table of Contents"/>
          <w:docPartUnique/>
        </w:docPartObj>
      </w:sdtPr>
      <w:sdtContent>
        <w:p w:rsidR="00443F08" w:rsidRPr="00225F89" w:rsidRDefault="00443F08">
          <w:pPr>
            <w:pStyle w:val="Kopvaninhoudsopgave"/>
            <w:rPr>
              <w:b w:val="0"/>
            </w:rPr>
          </w:pPr>
          <w:r w:rsidRPr="00225F89">
            <w:rPr>
              <w:b w:val="0"/>
            </w:rPr>
            <w:t>Inhoud</w:t>
          </w:r>
        </w:p>
        <w:p w:rsidR="006F0872" w:rsidRDefault="00443F08">
          <w:pPr>
            <w:pStyle w:val="Inhopg1"/>
            <w:tabs>
              <w:tab w:val="left" w:pos="440"/>
              <w:tab w:val="right" w:leader="dot" w:pos="8873"/>
            </w:tabs>
            <w:rPr>
              <w:rFonts w:eastAsiaTheme="minorEastAsia"/>
              <w:noProof/>
              <w:color w:val="auto"/>
              <w:kern w:val="0"/>
              <w:szCs w:val="22"/>
              <w:lang w:val="nl-BE" w:eastAsia="nl-BE"/>
            </w:rPr>
          </w:pPr>
          <w:r>
            <w:fldChar w:fldCharType="begin"/>
          </w:r>
          <w:r>
            <w:instrText xml:space="preserve"> TOC \o "1-3" \h \z \u </w:instrText>
          </w:r>
          <w:r>
            <w:fldChar w:fldCharType="separate"/>
          </w:r>
          <w:hyperlink w:anchor="_Toc420056529" w:history="1">
            <w:r w:rsidR="006F0872" w:rsidRPr="00596974">
              <w:rPr>
                <w:rStyle w:val="Hyperlink"/>
                <w:noProof/>
              </w:rPr>
              <w:t>2</w:t>
            </w:r>
            <w:r w:rsidR="006F0872">
              <w:rPr>
                <w:rFonts w:eastAsiaTheme="minorEastAsia"/>
                <w:noProof/>
                <w:color w:val="auto"/>
                <w:kern w:val="0"/>
                <w:szCs w:val="22"/>
                <w:lang w:val="nl-BE" w:eastAsia="nl-BE"/>
              </w:rPr>
              <w:tab/>
            </w:r>
            <w:r w:rsidR="006F0872" w:rsidRPr="00596974">
              <w:rPr>
                <w:rStyle w:val="Hyperlink"/>
                <w:noProof/>
              </w:rPr>
              <w:t>Afbeeldingen</w:t>
            </w:r>
            <w:r w:rsidR="006F0872">
              <w:rPr>
                <w:noProof/>
                <w:webHidden/>
              </w:rPr>
              <w:tab/>
            </w:r>
            <w:r w:rsidR="006F0872">
              <w:rPr>
                <w:noProof/>
                <w:webHidden/>
              </w:rPr>
              <w:fldChar w:fldCharType="begin"/>
            </w:r>
            <w:r w:rsidR="006F0872">
              <w:rPr>
                <w:noProof/>
                <w:webHidden/>
              </w:rPr>
              <w:instrText xml:space="preserve"> PAGEREF _Toc420056529 \h </w:instrText>
            </w:r>
            <w:r w:rsidR="006F0872">
              <w:rPr>
                <w:noProof/>
                <w:webHidden/>
              </w:rPr>
            </w:r>
            <w:r w:rsidR="006F0872">
              <w:rPr>
                <w:noProof/>
                <w:webHidden/>
              </w:rPr>
              <w:fldChar w:fldCharType="separate"/>
            </w:r>
            <w:r w:rsidR="006F0872">
              <w:rPr>
                <w:noProof/>
                <w:webHidden/>
              </w:rPr>
              <w:t>3</w:t>
            </w:r>
            <w:r w:rsidR="006F0872">
              <w:rPr>
                <w:noProof/>
                <w:webHidden/>
              </w:rPr>
              <w:fldChar w:fldCharType="end"/>
            </w:r>
          </w:hyperlink>
        </w:p>
        <w:p w:rsidR="006F0872" w:rsidRDefault="006F0872">
          <w:pPr>
            <w:pStyle w:val="Inhopg1"/>
            <w:tabs>
              <w:tab w:val="left" w:pos="440"/>
              <w:tab w:val="right" w:leader="dot" w:pos="8873"/>
            </w:tabs>
            <w:rPr>
              <w:rFonts w:eastAsiaTheme="minorEastAsia"/>
              <w:noProof/>
              <w:color w:val="auto"/>
              <w:kern w:val="0"/>
              <w:szCs w:val="22"/>
              <w:lang w:val="nl-BE" w:eastAsia="nl-BE"/>
            </w:rPr>
          </w:pPr>
          <w:hyperlink w:anchor="_Toc420056530" w:history="1">
            <w:r w:rsidRPr="00596974">
              <w:rPr>
                <w:rStyle w:val="Hyperlink"/>
                <w:noProof/>
              </w:rPr>
              <w:t>3</w:t>
            </w:r>
            <w:r>
              <w:rPr>
                <w:rFonts w:eastAsiaTheme="minorEastAsia"/>
                <w:noProof/>
                <w:color w:val="auto"/>
                <w:kern w:val="0"/>
                <w:szCs w:val="22"/>
                <w:lang w:val="nl-BE" w:eastAsia="nl-BE"/>
              </w:rPr>
              <w:tab/>
            </w:r>
            <w:r w:rsidRPr="00596974">
              <w:rPr>
                <w:rStyle w:val="Hyperlink"/>
                <w:noProof/>
              </w:rPr>
              <w:t>Productomschrijving (FH)</w:t>
            </w:r>
            <w:r>
              <w:rPr>
                <w:noProof/>
                <w:webHidden/>
              </w:rPr>
              <w:tab/>
            </w:r>
            <w:r>
              <w:rPr>
                <w:noProof/>
                <w:webHidden/>
              </w:rPr>
              <w:fldChar w:fldCharType="begin"/>
            </w:r>
            <w:r>
              <w:rPr>
                <w:noProof/>
                <w:webHidden/>
              </w:rPr>
              <w:instrText xml:space="preserve"> PAGEREF _Toc420056530 \h </w:instrText>
            </w:r>
            <w:r>
              <w:rPr>
                <w:noProof/>
                <w:webHidden/>
              </w:rPr>
            </w:r>
            <w:r>
              <w:rPr>
                <w:noProof/>
                <w:webHidden/>
              </w:rPr>
              <w:fldChar w:fldCharType="separate"/>
            </w:r>
            <w:r>
              <w:rPr>
                <w:noProof/>
                <w:webHidden/>
              </w:rPr>
              <w:t>4</w:t>
            </w:r>
            <w:r>
              <w:rPr>
                <w:noProof/>
                <w:webHidden/>
              </w:rPr>
              <w:fldChar w:fldCharType="end"/>
            </w:r>
          </w:hyperlink>
        </w:p>
        <w:p w:rsidR="006F0872" w:rsidRDefault="006F0872">
          <w:pPr>
            <w:pStyle w:val="Inhopg1"/>
            <w:tabs>
              <w:tab w:val="left" w:pos="440"/>
              <w:tab w:val="right" w:leader="dot" w:pos="8873"/>
            </w:tabs>
            <w:rPr>
              <w:rFonts w:eastAsiaTheme="minorEastAsia"/>
              <w:noProof/>
              <w:color w:val="auto"/>
              <w:kern w:val="0"/>
              <w:szCs w:val="22"/>
              <w:lang w:val="nl-BE" w:eastAsia="nl-BE"/>
            </w:rPr>
          </w:pPr>
          <w:hyperlink w:anchor="_Toc420056531" w:history="1">
            <w:r w:rsidRPr="00596974">
              <w:rPr>
                <w:rStyle w:val="Hyperlink"/>
                <w:noProof/>
              </w:rPr>
              <w:t>4</w:t>
            </w:r>
            <w:r>
              <w:rPr>
                <w:rFonts w:eastAsiaTheme="minorEastAsia"/>
                <w:noProof/>
                <w:color w:val="auto"/>
                <w:kern w:val="0"/>
                <w:szCs w:val="22"/>
                <w:lang w:val="nl-BE" w:eastAsia="nl-BE"/>
              </w:rPr>
              <w:tab/>
            </w:r>
            <w:r w:rsidRPr="00596974">
              <w:rPr>
                <w:rStyle w:val="Hyperlink"/>
                <w:noProof/>
              </w:rPr>
              <w:t>Hardware beschrijving</w:t>
            </w:r>
            <w:r>
              <w:rPr>
                <w:noProof/>
                <w:webHidden/>
              </w:rPr>
              <w:tab/>
            </w:r>
            <w:r>
              <w:rPr>
                <w:noProof/>
                <w:webHidden/>
              </w:rPr>
              <w:fldChar w:fldCharType="begin"/>
            </w:r>
            <w:r>
              <w:rPr>
                <w:noProof/>
                <w:webHidden/>
              </w:rPr>
              <w:instrText xml:space="preserve"> PAGEREF _Toc420056531 \h </w:instrText>
            </w:r>
            <w:r>
              <w:rPr>
                <w:noProof/>
                <w:webHidden/>
              </w:rPr>
            </w:r>
            <w:r>
              <w:rPr>
                <w:noProof/>
                <w:webHidden/>
              </w:rPr>
              <w:fldChar w:fldCharType="separate"/>
            </w:r>
            <w:r>
              <w:rPr>
                <w:noProof/>
                <w:webHidden/>
              </w:rPr>
              <w:t>4</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32" w:history="1">
            <w:r w:rsidRPr="00596974">
              <w:rPr>
                <w:rStyle w:val="Hyperlink"/>
                <w:noProof/>
              </w:rPr>
              <w:t>4.1</w:t>
            </w:r>
            <w:r>
              <w:rPr>
                <w:rFonts w:eastAsiaTheme="minorEastAsia"/>
                <w:noProof/>
                <w:color w:val="auto"/>
                <w:kern w:val="0"/>
                <w:szCs w:val="22"/>
                <w:lang w:val="nl-BE" w:eastAsia="nl-BE"/>
              </w:rPr>
              <w:tab/>
            </w:r>
            <w:r w:rsidRPr="00596974">
              <w:rPr>
                <w:rStyle w:val="Hyperlink"/>
                <w:noProof/>
              </w:rPr>
              <w:t>LED-Board (FH)</w:t>
            </w:r>
            <w:r>
              <w:rPr>
                <w:noProof/>
                <w:webHidden/>
              </w:rPr>
              <w:tab/>
            </w:r>
            <w:r>
              <w:rPr>
                <w:noProof/>
                <w:webHidden/>
              </w:rPr>
              <w:fldChar w:fldCharType="begin"/>
            </w:r>
            <w:r>
              <w:rPr>
                <w:noProof/>
                <w:webHidden/>
              </w:rPr>
              <w:instrText xml:space="preserve"> PAGEREF _Toc420056532 \h </w:instrText>
            </w:r>
            <w:r>
              <w:rPr>
                <w:noProof/>
                <w:webHidden/>
              </w:rPr>
            </w:r>
            <w:r>
              <w:rPr>
                <w:noProof/>
                <w:webHidden/>
              </w:rPr>
              <w:fldChar w:fldCharType="separate"/>
            </w:r>
            <w:r>
              <w:rPr>
                <w:noProof/>
                <w:webHidden/>
              </w:rPr>
              <w:t>4</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33" w:history="1">
            <w:r w:rsidRPr="00596974">
              <w:rPr>
                <w:rStyle w:val="Hyperlink"/>
                <w:noProof/>
              </w:rPr>
              <w:t>4.2</w:t>
            </w:r>
            <w:r>
              <w:rPr>
                <w:rFonts w:eastAsiaTheme="minorEastAsia"/>
                <w:noProof/>
                <w:color w:val="auto"/>
                <w:kern w:val="0"/>
                <w:szCs w:val="22"/>
                <w:lang w:val="nl-BE" w:eastAsia="nl-BE"/>
              </w:rPr>
              <w:tab/>
            </w:r>
            <w:r w:rsidRPr="00596974">
              <w:rPr>
                <w:rStyle w:val="Hyperlink"/>
                <w:noProof/>
              </w:rPr>
              <w:t>Microcontroller (KVH)</w:t>
            </w:r>
            <w:r>
              <w:rPr>
                <w:noProof/>
                <w:webHidden/>
              </w:rPr>
              <w:tab/>
            </w:r>
            <w:r>
              <w:rPr>
                <w:noProof/>
                <w:webHidden/>
              </w:rPr>
              <w:fldChar w:fldCharType="begin"/>
            </w:r>
            <w:r>
              <w:rPr>
                <w:noProof/>
                <w:webHidden/>
              </w:rPr>
              <w:instrText xml:space="preserve"> PAGEREF _Toc420056533 \h </w:instrText>
            </w:r>
            <w:r>
              <w:rPr>
                <w:noProof/>
                <w:webHidden/>
              </w:rPr>
            </w:r>
            <w:r>
              <w:rPr>
                <w:noProof/>
                <w:webHidden/>
              </w:rPr>
              <w:fldChar w:fldCharType="separate"/>
            </w:r>
            <w:r>
              <w:rPr>
                <w:noProof/>
                <w:webHidden/>
              </w:rPr>
              <w:t>5</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34" w:history="1">
            <w:r w:rsidRPr="00596974">
              <w:rPr>
                <w:rStyle w:val="Hyperlink"/>
                <w:noProof/>
              </w:rPr>
              <w:t>4.3</w:t>
            </w:r>
            <w:r>
              <w:rPr>
                <w:rFonts w:eastAsiaTheme="minorEastAsia"/>
                <w:noProof/>
                <w:color w:val="auto"/>
                <w:kern w:val="0"/>
                <w:szCs w:val="22"/>
                <w:lang w:val="nl-BE" w:eastAsia="nl-BE"/>
              </w:rPr>
              <w:tab/>
            </w:r>
            <w:r w:rsidRPr="00596974">
              <w:rPr>
                <w:rStyle w:val="Hyperlink"/>
                <w:noProof/>
              </w:rPr>
              <w:t>Voeding (KVH)</w:t>
            </w:r>
            <w:r>
              <w:rPr>
                <w:noProof/>
                <w:webHidden/>
              </w:rPr>
              <w:tab/>
            </w:r>
            <w:r>
              <w:rPr>
                <w:noProof/>
                <w:webHidden/>
              </w:rPr>
              <w:fldChar w:fldCharType="begin"/>
            </w:r>
            <w:r>
              <w:rPr>
                <w:noProof/>
                <w:webHidden/>
              </w:rPr>
              <w:instrText xml:space="preserve"> PAGEREF _Toc420056534 \h </w:instrText>
            </w:r>
            <w:r>
              <w:rPr>
                <w:noProof/>
                <w:webHidden/>
              </w:rPr>
            </w:r>
            <w:r>
              <w:rPr>
                <w:noProof/>
                <w:webHidden/>
              </w:rPr>
              <w:fldChar w:fldCharType="separate"/>
            </w:r>
            <w:r>
              <w:rPr>
                <w:noProof/>
                <w:webHidden/>
              </w:rPr>
              <w:t>9</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35" w:history="1">
            <w:r w:rsidRPr="00596974">
              <w:rPr>
                <w:rStyle w:val="Hyperlink"/>
                <w:noProof/>
              </w:rPr>
              <w:t>4.4</w:t>
            </w:r>
            <w:r>
              <w:rPr>
                <w:rFonts w:eastAsiaTheme="minorEastAsia"/>
                <w:noProof/>
                <w:color w:val="auto"/>
                <w:kern w:val="0"/>
                <w:szCs w:val="22"/>
                <w:lang w:val="nl-BE" w:eastAsia="nl-BE"/>
              </w:rPr>
              <w:tab/>
            </w:r>
            <w:r w:rsidRPr="00596974">
              <w:rPr>
                <w:rStyle w:val="Hyperlink"/>
                <w:noProof/>
              </w:rPr>
              <w:t>Netwerkinfrastructuur (FH)</w:t>
            </w:r>
            <w:r>
              <w:rPr>
                <w:noProof/>
                <w:webHidden/>
              </w:rPr>
              <w:tab/>
            </w:r>
            <w:r>
              <w:rPr>
                <w:noProof/>
                <w:webHidden/>
              </w:rPr>
              <w:fldChar w:fldCharType="begin"/>
            </w:r>
            <w:r>
              <w:rPr>
                <w:noProof/>
                <w:webHidden/>
              </w:rPr>
              <w:instrText xml:space="preserve"> PAGEREF _Toc420056535 \h </w:instrText>
            </w:r>
            <w:r>
              <w:rPr>
                <w:noProof/>
                <w:webHidden/>
              </w:rPr>
            </w:r>
            <w:r>
              <w:rPr>
                <w:noProof/>
                <w:webHidden/>
              </w:rPr>
              <w:fldChar w:fldCharType="separate"/>
            </w:r>
            <w:r>
              <w:rPr>
                <w:noProof/>
                <w:webHidden/>
              </w:rPr>
              <w:t>11</w:t>
            </w:r>
            <w:r>
              <w:rPr>
                <w:noProof/>
                <w:webHidden/>
              </w:rPr>
              <w:fldChar w:fldCharType="end"/>
            </w:r>
          </w:hyperlink>
        </w:p>
        <w:p w:rsidR="006F0872" w:rsidRDefault="006F0872">
          <w:pPr>
            <w:pStyle w:val="Inhopg1"/>
            <w:tabs>
              <w:tab w:val="left" w:pos="440"/>
              <w:tab w:val="right" w:leader="dot" w:pos="8873"/>
            </w:tabs>
            <w:rPr>
              <w:rFonts w:eastAsiaTheme="minorEastAsia"/>
              <w:noProof/>
              <w:color w:val="auto"/>
              <w:kern w:val="0"/>
              <w:szCs w:val="22"/>
              <w:lang w:val="nl-BE" w:eastAsia="nl-BE"/>
            </w:rPr>
          </w:pPr>
          <w:hyperlink w:anchor="_Toc420056537" w:history="1">
            <w:r w:rsidRPr="00596974">
              <w:rPr>
                <w:rStyle w:val="Hyperlink"/>
                <w:noProof/>
              </w:rPr>
              <w:t>5</w:t>
            </w:r>
            <w:r>
              <w:rPr>
                <w:rFonts w:eastAsiaTheme="minorEastAsia"/>
                <w:noProof/>
                <w:color w:val="auto"/>
                <w:kern w:val="0"/>
                <w:szCs w:val="22"/>
                <w:lang w:val="nl-BE" w:eastAsia="nl-BE"/>
              </w:rPr>
              <w:tab/>
            </w:r>
            <w:r w:rsidRPr="00596974">
              <w:rPr>
                <w:rStyle w:val="Hyperlink"/>
                <w:noProof/>
              </w:rPr>
              <w:t>Software beschrijving</w:t>
            </w:r>
            <w:r>
              <w:rPr>
                <w:noProof/>
                <w:webHidden/>
              </w:rPr>
              <w:tab/>
            </w:r>
            <w:r>
              <w:rPr>
                <w:noProof/>
                <w:webHidden/>
              </w:rPr>
              <w:fldChar w:fldCharType="begin"/>
            </w:r>
            <w:r>
              <w:rPr>
                <w:noProof/>
                <w:webHidden/>
              </w:rPr>
              <w:instrText xml:space="preserve"> PAGEREF _Toc420056537 \h </w:instrText>
            </w:r>
            <w:r>
              <w:rPr>
                <w:noProof/>
                <w:webHidden/>
              </w:rPr>
            </w:r>
            <w:r>
              <w:rPr>
                <w:noProof/>
                <w:webHidden/>
              </w:rPr>
              <w:fldChar w:fldCharType="separate"/>
            </w:r>
            <w:r>
              <w:rPr>
                <w:noProof/>
                <w:webHidden/>
              </w:rPr>
              <w:t>11</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38" w:history="1">
            <w:r w:rsidRPr="00596974">
              <w:rPr>
                <w:rStyle w:val="Hyperlink"/>
                <w:noProof/>
              </w:rPr>
              <w:t>5.1</w:t>
            </w:r>
            <w:r>
              <w:rPr>
                <w:rFonts w:eastAsiaTheme="minorEastAsia"/>
                <w:noProof/>
                <w:color w:val="auto"/>
                <w:kern w:val="0"/>
                <w:szCs w:val="22"/>
                <w:lang w:val="nl-BE" w:eastAsia="nl-BE"/>
              </w:rPr>
              <w:tab/>
            </w:r>
            <w:r w:rsidRPr="00596974">
              <w:rPr>
                <w:rStyle w:val="Hyperlink"/>
                <w:noProof/>
              </w:rPr>
              <w:t>Database (FH)</w:t>
            </w:r>
            <w:r>
              <w:rPr>
                <w:noProof/>
                <w:webHidden/>
              </w:rPr>
              <w:tab/>
            </w:r>
            <w:r>
              <w:rPr>
                <w:noProof/>
                <w:webHidden/>
              </w:rPr>
              <w:fldChar w:fldCharType="begin"/>
            </w:r>
            <w:r>
              <w:rPr>
                <w:noProof/>
                <w:webHidden/>
              </w:rPr>
              <w:instrText xml:space="preserve"> PAGEREF _Toc420056538 \h </w:instrText>
            </w:r>
            <w:r>
              <w:rPr>
                <w:noProof/>
                <w:webHidden/>
              </w:rPr>
            </w:r>
            <w:r>
              <w:rPr>
                <w:noProof/>
                <w:webHidden/>
              </w:rPr>
              <w:fldChar w:fldCharType="separate"/>
            </w:r>
            <w:r>
              <w:rPr>
                <w:noProof/>
                <w:webHidden/>
              </w:rPr>
              <w:t>11</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39" w:history="1">
            <w:r w:rsidRPr="00596974">
              <w:rPr>
                <w:rStyle w:val="Hyperlink"/>
                <w:noProof/>
              </w:rPr>
              <w:t>5.2</w:t>
            </w:r>
            <w:r>
              <w:rPr>
                <w:rFonts w:eastAsiaTheme="minorEastAsia"/>
                <w:noProof/>
                <w:color w:val="auto"/>
                <w:kern w:val="0"/>
                <w:szCs w:val="22"/>
                <w:lang w:val="nl-BE" w:eastAsia="nl-BE"/>
              </w:rPr>
              <w:tab/>
            </w:r>
            <w:r w:rsidRPr="00596974">
              <w:rPr>
                <w:rStyle w:val="Hyperlink"/>
                <w:noProof/>
              </w:rPr>
              <w:t>Front-end</w:t>
            </w:r>
            <w:r>
              <w:rPr>
                <w:noProof/>
                <w:webHidden/>
              </w:rPr>
              <w:tab/>
            </w:r>
            <w:r>
              <w:rPr>
                <w:noProof/>
                <w:webHidden/>
              </w:rPr>
              <w:fldChar w:fldCharType="begin"/>
            </w:r>
            <w:r>
              <w:rPr>
                <w:noProof/>
                <w:webHidden/>
              </w:rPr>
              <w:instrText xml:space="preserve"> PAGEREF _Toc420056539 \h </w:instrText>
            </w:r>
            <w:r>
              <w:rPr>
                <w:noProof/>
                <w:webHidden/>
              </w:rPr>
            </w:r>
            <w:r>
              <w:rPr>
                <w:noProof/>
                <w:webHidden/>
              </w:rPr>
              <w:fldChar w:fldCharType="separate"/>
            </w:r>
            <w:r>
              <w:rPr>
                <w:noProof/>
                <w:webHidden/>
              </w:rPr>
              <w:t>13</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0" w:history="1">
            <w:r w:rsidRPr="00596974">
              <w:rPr>
                <w:rStyle w:val="Hyperlink"/>
                <w:noProof/>
              </w:rPr>
              <w:t>5.2.1</w:t>
            </w:r>
            <w:r>
              <w:rPr>
                <w:rFonts w:eastAsiaTheme="minorEastAsia"/>
                <w:noProof/>
                <w:color w:val="auto"/>
                <w:kern w:val="0"/>
                <w:szCs w:val="22"/>
                <w:lang w:val="nl-BE" w:eastAsia="nl-BE"/>
              </w:rPr>
              <w:tab/>
            </w:r>
            <w:r w:rsidRPr="00596974">
              <w:rPr>
                <w:rStyle w:val="Hyperlink"/>
                <w:noProof/>
              </w:rPr>
              <w:t>Zend Framework (JVW)</w:t>
            </w:r>
            <w:r>
              <w:rPr>
                <w:noProof/>
                <w:webHidden/>
              </w:rPr>
              <w:tab/>
            </w:r>
            <w:r>
              <w:rPr>
                <w:noProof/>
                <w:webHidden/>
              </w:rPr>
              <w:fldChar w:fldCharType="begin"/>
            </w:r>
            <w:r>
              <w:rPr>
                <w:noProof/>
                <w:webHidden/>
              </w:rPr>
              <w:instrText xml:space="preserve"> PAGEREF _Toc420056540 \h </w:instrText>
            </w:r>
            <w:r>
              <w:rPr>
                <w:noProof/>
                <w:webHidden/>
              </w:rPr>
            </w:r>
            <w:r>
              <w:rPr>
                <w:noProof/>
                <w:webHidden/>
              </w:rPr>
              <w:fldChar w:fldCharType="separate"/>
            </w:r>
            <w:r>
              <w:rPr>
                <w:noProof/>
                <w:webHidden/>
              </w:rPr>
              <w:t>13</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1" w:history="1">
            <w:r w:rsidRPr="00596974">
              <w:rPr>
                <w:rStyle w:val="Hyperlink"/>
                <w:noProof/>
              </w:rPr>
              <w:t>5.2.2</w:t>
            </w:r>
            <w:r>
              <w:rPr>
                <w:rFonts w:eastAsiaTheme="minorEastAsia"/>
                <w:noProof/>
                <w:color w:val="auto"/>
                <w:kern w:val="0"/>
                <w:szCs w:val="22"/>
                <w:lang w:val="nl-BE" w:eastAsia="nl-BE"/>
              </w:rPr>
              <w:tab/>
            </w:r>
            <w:r w:rsidRPr="00596974">
              <w:rPr>
                <w:rStyle w:val="Hyperlink"/>
                <w:noProof/>
              </w:rPr>
              <w:t>MVC-model (JVW)</w:t>
            </w:r>
            <w:r>
              <w:rPr>
                <w:noProof/>
                <w:webHidden/>
              </w:rPr>
              <w:tab/>
            </w:r>
            <w:r>
              <w:rPr>
                <w:noProof/>
                <w:webHidden/>
              </w:rPr>
              <w:fldChar w:fldCharType="begin"/>
            </w:r>
            <w:r>
              <w:rPr>
                <w:noProof/>
                <w:webHidden/>
              </w:rPr>
              <w:instrText xml:space="preserve"> PAGEREF _Toc420056541 \h </w:instrText>
            </w:r>
            <w:r>
              <w:rPr>
                <w:noProof/>
                <w:webHidden/>
              </w:rPr>
            </w:r>
            <w:r>
              <w:rPr>
                <w:noProof/>
                <w:webHidden/>
              </w:rPr>
              <w:fldChar w:fldCharType="separate"/>
            </w:r>
            <w:r>
              <w:rPr>
                <w:noProof/>
                <w:webHidden/>
              </w:rPr>
              <w:t>14</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2" w:history="1">
            <w:r w:rsidRPr="00596974">
              <w:rPr>
                <w:rStyle w:val="Hyperlink"/>
                <w:noProof/>
              </w:rPr>
              <w:t>5.2.3</w:t>
            </w:r>
            <w:r>
              <w:rPr>
                <w:rFonts w:eastAsiaTheme="minorEastAsia"/>
                <w:noProof/>
                <w:color w:val="auto"/>
                <w:kern w:val="0"/>
                <w:szCs w:val="22"/>
                <w:lang w:val="nl-BE" w:eastAsia="nl-BE"/>
              </w:rPr>
              <w:tab/>
            </w:r>
            <w:r w:rsidRPr="00596974">
              <w:rPr>
                <w:rStyle w:val="Hyperlink"/>
                <w:noProof/>
              </w:rPr>
              <w:t>Applicatie layout (JVW)</w:t>
            </w:r>
            <w:r>
              <w:rPr>
                <w:noProof/>
                <w:webHidden/>
              </w:rPr>
              <w:tab/>
            </w:r>
            <w:r>
              <w:rPr>
                <w:noProof/>
                <w:webHidden/>
              </w:rPr>
              <w:fldChar w:fldCharType="begin"/>
            </w:r>
            <w:r>
              <w:rPr>
                <w:noProof/>
                <w:webHidden/>
              </w:rPr>
              <w:instrText xml:space="preserve"> PAGEREF _Toc420056542 \h </w:instrText>
            </w:r>
            <w:r>
              <w:rPr>
                <w:noProof/>
                <w:webHidden/>
              </w:rPr>
            </w:r>
            <w:r>
              <w:rPr>
                <w:noProof/>
                <w:webHidden/>
              </w:rPr>
              <w:fldChar w:fldCharType="separate"/>
            </w:r>
            <w:r>
              <w:rPr>
                <w:noProof/>
                <w:webHidden/>
              </w:rPr>
              <w:t>15</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3" w:history="1">
            <w:r w:rsidRPr="00596974">
              <w:rPr>
                <w:rStyle w:val="Hyperlink"/>
                <w:noProof/>
              </w:rPr>
              <w:t>5.2.4</w:t>
            </w:r>
            <w:r>
              <w:rPr>
                <w:rFonts w:eastAsiaTheme="minorEastAsia"/>
                <w:noProof/>
                <w:color w:val="auto"/>
                <w:kern w:val="0"/>
                <w:szCs w:val="22"/>
                <w:lang w:val="nl-BE" w:eastAsia="nl-BE"/>
              </w:rPr>
              <w:tab/>
            </w:r>
            <w:r w:rsidRPr="00596974">
              <w:rPr>
                <w:rStyle w:val="Hyperlink"/>
                <w:noProof/>
              </w:rPr>
              <w:t>Specifieke pagina's (JVW)</w:t>
            </w:r>
            <w:r>
              <w:rPr>
                <w:noProof/>
                <w:webHidden/>
              </w:rPr>
              <w:tab/>
            </w:r>
            <w:r>
              <w:rPr>
                <w:noProof/>
                <w:webHidden/>
              </w:rPr>
              <w:fldChar w:fldCharType="begin"/>
            </w:r>
            <w:r>
              <w:rPr>
                <w:noProof/>
                <w:webHidden/>
              </w:rPr>
              <w:instrText xml:space="preserve"> PAGEREF _Toc420056543 \h </w:instrText>
            </w:r>
            <w:r>
              <w:rPr>
                <w:noProof/>
                <w:webHidden/>
              </w:rPr>
            </w:r>
            <w:r>
              <w:rPr>
                <w:noProof/>
                <w:webHidden/>
              </w:rPr>
              <w:fldChar w:fldCharType="separate"/>
            </w:r>
            <w:r>
              <w:rPr>
                <w:noProof/>
                <w:webHidden/>
              </w:rPr>
              <w:t>18</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4" w:history="1">
            <w:r w:rsidRPr="00596974">
              <w:rPr>
                <w:rStyle w:val="Hyperlink"/>
                <w:noProof/>
              </w:rPr>
              <w:t>5.2.5</w:t>
            </w:r>
            <w:r>
              <w:rPr>
                <w:rFonts w:eastAsiaTheme="minorEastAsia"/>
                <w:noProof/>
                <w:color w:val="auto"/>
                <w:kern w:val="0"/>
                <w:szCs w:val="22"/>
                <w:lang w:val="nl-BE" w:eastAsia="nl-BE"/>
              </w:rPr>
              <w:tab/>
            </w:r>
            <w:r w:rsidRPr="00596974">
              <w:rPr>
                <w:rStyle w:val="Hyperlink"/>
                <w:noProof/>
              </w:rPr>
              <w:t>De Quiz-pagina (GVB)</w:t>
            </w:r>
            <w:r>
              <w:rPr>
                <w:noProof/>
                <w:webHidden/>
              </w:rPr>
              <w:tab/>
            </w:r>
            <w:r>
              <w:rPr>
                <w:noProof/>
                <w:webHidden/>
              </w:rPr>
              <w:fldChar w:fldCharType="begin"/>
            </w:r>
            <w:r>
              <w:rPr>
                <w:noProof/>
                <w:webHidden/>
              </w:rPr>
              <w:instrText xml:space="preserve"> PAGEREF _Toc420056544 \h </w:instrText>
            </w:r>
            <w:r>
              <w:rPr>
                <w:noProof/>
                <w:webHidden/>
              </w:rPr>
            </w:r>
            <w:r>
              <w:rPr>
                <w:noProof/>
                <w:webHidden/>
              </w:rPr>
              <w:fldChar w:fldCharType="separate"/>
            </w:r>
            <w:r>
              <w:rPr>
                <w:noProof/>
                <w:webHidden/>
              </w:rPr>
              <w:t>19</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5" w:history="1">
            <w:r w:rsidRPr="00596974">
              <w:rPr>
                <w:rStyle w:val="Hyperlink"/>
                <w:noProof/>
              </w:rPr>
              <w:t>5.2.6</w:t>
            </w:r>
            <w:r>
              <w:rPr>
                <w:rFonts w:eastAsiaTheme="minorEastAsia"/>
                <w:noProof/>
                <w:color w:val="auto"/>
                <w:kern w:val="0"/>
                <w:szCs w:val="22"/>
                <w:lang w:val="nl-BE" w:eastAsia="nl-BE"/>
              </w:rPr>
              <w:tab/>
            </w:r>
            <w:r w:rsidRPr="00596974">
              <w:rPr>
                <w:rStyle w:val="Hyperlink"/>
                <w:noProof/>
              </w:rPr>
              <w:t>Uploaden van afbeeldingen (GVB)</w:t>
            </w:r>
            <w:r>
              <w:rPr>
                <w:noProof/>
                <w:webHidden/>
              </w:rPr>
              <w:tab/>
            </w:r>
            <w:r>
              <w:rPr>
                <w:noProof/>
                <w:webHidden/>
              </w:rPr>
              <w:fldChar w:fldCharType="begin"/>
            </w:r>
            <w:r>
              <w:rPr>
                <w:noProof/>
                <w:webHidden/>
              </w:rPr>
              <w:instrText xml:space="preserve"> PAGEREF _Toc420056545 \h </w:instrText>
            </w:r>
            <w:r>
              <w:rPr>
                <w:noProof/>
                <w:webHidden/>
              </w:rPr>
            </w:r>
            <w:r>
              <w:rPr>
                <w:noProof/>
                <w:webHidden/>
              </w:rPr>
              <w:fldChar w:fldCharType="separate"/>
            </w:r>
            <w:r>
              <w:rPr>
                <w:noProof/>
                <w:webHidden/>
              </w:rPr>
              <w:t>23</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6" w:history="1">
            <w:r w:rsidRPr="00596974">
              <w:rPr>
                <w:rStyle w:val="Hyperlink"/>
                <w:noProof/>
              </w:rPr>
              <w:t>5.2.7</w:t>
            </w:r>
            <w:r>
              <w:rPr>
                <w:rFonts w:eastAsiaTheme="minorEastAsia"/>
                <w:noProof/>
                <w:color w:val="auto"/>
                <w:kern w:val="0"/>
                <w:szCs w:val="22"/>
                <w:lang w:val="nl-BE" w:eastAsia="nl-BE"/>
              </w:rPr>
              <w:tab/>
            </w:r>
            <w:r w:rsidRPr="00596974">
              <w:rPr>
                <w:rStyle w:val="Hyperlink"/>
                <w:noProof/>
              </w:rPr>
              <w:t>CSS (FH)</w:t>
            </w:r>
            <w:r>
              <w:rPr>
                <w:noProof/>
                <w:webHidden/>
              </w:rPr>
              <w:tab/>
            </w:r>
            <w:r>
              <w:rPr>
                <w:noProof/>
                <w:webHidden/>
              </w:rPr>
              <w:fldChar w:fldCharType="begin"/>
            </w:r>
            <w:r>
              <w:rPr>
                <w:noProof/>
                <w:webHidden/>
              </w:rPr>
              <w:instrText xml:space="preserve"> PAGEREF _Toc420056546 \h </w:instrText>
            </w:r>
            <w:r>
              <w:rPr>
                <w:noProof/>
                <w:webHidden/>
              </w:rPr>
            </w:r>
            <w:r>
              <w:rPr>
                <w:noProof/>
                <w:webHidden/>
              </w:rPr>
              <w:fldChar w:fldCharType="separate"/>
            </w:r>
            <w:r>
              <w:rPr>
                <w:noProof/>
                <w:webHidden/>
              </w:rPr>
              <w:t>25</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47" w:history="1">
            <w:r w:rsidRPr="00596974">
              <w:rPr>
                <w:rStyle w:val="Hyperlink"/>
                <w:noProof/>
              </w:rPr>
              <w:t>5.3</w:t>
            </w:r>
            <w:r>
              <w:rPr>
                <w:rFonts w:eastAsiaTheme="minorEastAsia"/>
                <w:noProof/>
                <w:color w:val="auto"/>
                <w:kern w:val="0"/>
                <w:szCs w:val="22"/>
                <w:lang w:val="nl-BE" w:eastAsia="nl-BE"/>
              </w:rPr>
              <w:tab/>
            </w:r>
            <w:r w:rsidRPr="00596974">
              <w:rPr>
                <w:rStyle w:val="Hyperlink"/>
                <w:noProof/>
              </w:rPr>
              <w:t>Serversoftware</w:t>
            </w:r>
            <w:r>
              <w:rPr>
                <w:noProof/>
                <w:webHidden/>
              </w:rPr>
              <w:tab/>
            </w:r>
            <w:r>
              <w:rPr>
                <w:noProof/>
                <w:webHidden/>
              </w:rPr>
              <w:fldChar w:fldCharType="begin"/>
            </w:r>
            <w:r>
              <w:rPr>
                <w:noProof/>
                <w:webHidden/>
              </w:rPr>
              <w:instrText xml:space="preserve"> PAGEREF _Toc420056547 \h </w:instrText>
            </w:r>
            <w:r>
              <w:rPr>
                <w:noProof/>
                <w:webHidden/>
              </w:rPr>
            </w:r>
            <w:r>
              <w:rPr>
                <w:noProof/>
                <w:webHidden/>
              </w:rPr>
              <w:fldChar w:fldCharType="separate"/>
            </w:r>
            <w:r>
              <w:rPr>
                <w:noProof/>
                <w:webHidden/>
              </w:rPr>
              <w:t>25</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8" w:history="1">
            <w:r w:rsidRPr="00596974">
              <w:rPr>
                <w:rStyle w:val="Hyperlink"/>
                <w:noProof/>
              </w:rPr>
              <w:t>5.3.1</w:t>
            </w:r>
            <w:r>
              <w:rPr>
                <w:rFonts w:eastAsiaTheme="minorEastAsia"/>
                <w:noProof/>
                <w:color w:val="auto"/>
                <w:kern w:val="0"/>
                <w:szCs w:val="22"/>
                <w:lang w:val="nl-BE" w:eastAsia="nl-BE"/>
              </w:rPr>
              <w:tab/>
            </w:r>
            <w:r w:rsidRPr="00596974">
              <w:rPr>
                <w:rStyle w:val="Hyperlink"/>
                <w:noProof/>
              </w:rPr>
              <w:t>DNS – server (FH)</w:t>
            </w:r>
            <w:r>
              <w:rPr>
                <w:noProof/>
                <w:webHidden/>
              </w:rPr>
              <w:tab/>
            </w:r>
            <w:r>
              <w:rPr>
                <w:noProof/>
                <w:webHidden/>
              </w:rPr>
              <w:fldChar w:fldCharType="begin"/>
            </w:r>
            <w:r>
              <w:rPr>
                <w:noProof/>
                <w:webHidden/>
              </w:rPr>
              <w:instrText xml:space="preserve"> PAGEREF _Toc420056548 \h </w:instrText>
            </w:r>
            <w:r>
              <w:rPr>
                <w:noProof/>
                <w:webHidden/>
              </w:rPr>
            </w:r>
            <w:r>
              <w:rPr>
                <w:noProof/>
                <w:webHidden/>
              </w:rPr>
              <w:fldChar w:fldCharType="separate"/>
            </w:r>
            <w:r>
              <w:rPr>
                <w:noProof/>
                <w:webHidden/>
              </w:rPr>
              <w:t>25</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49" w:history="1">
            <w:r w:rsidRPr="00596974">
              <w:rPr>
                <w:rStyle w:val="Hyperlink"/>
                <w:noProof/>
              </w:rPr>
              <w:t>5.3.2</w:t>
            </w:r>
            <w:r>
              <w:rPr>
                <w:rFonts w:eastAsiaTheme="minorEastAsia"/>
                <w:noProof/>
                <w:color w:val="auto"/>
                <w:kern w:val="0"/>
                <w:szCs w:val="22"/>
                <w:lang w:val="nl-BE" w:eastAsia="nl-BE"/>
              </w:rPr>
              <w:tab/>
            </w:r>
            <w:r w:rsidRPr="00596974">
              <w:rPr>
                <w:rStyle w:val="Hyperlink"/>
                <w:noProof/>
              </w:rPr>
              <w:t>DHCP-sever (FH)</w:t>
            </w:r>
            <w:r>
              <w:rPr>
                <w:noProof/>
                <w:webHidden/>
              </w:rPr>
              <w:tab/>
            </w:r>
            <w:r>
              <w:rPr>
                <w:noProof/>
                <w:webHidden/>
              </w:rPr>
              <w:fldChar w:fldCharType="begin"/>
            </w:r>
            <w:r>
              <w:rPr>
                <w:noProof/>
                <w:webHidden/>
              </w:rPr>
              <w:instrText xml:space="preserve"> PAGEREF _Toc420056549 \h </w:instrText>
            </w:r>
            <w:r>
              <w:rPr>
                <w:noProof/>
                <w:webHidden/>
              </w:rPr>
            </w:r>
            <w:r>
              <w:rPr>
                <w:noProof/>
                <w:webHidden/>
              </w:rPr>
              <w:fldChar w:fldCharType="separate"/>
            </w:r>
            <w:r>
              <w:rPr>
                <w:noProof/>
                <w:webHidden/>
              </w:rPr>
              <w:t>26</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50" w:history="1">
            <w:r w:rsidRPr="00596974">
              <w:rPr>
                <w:rStyle w:val="Hyperlink"/>
                <w:noProof/>
              </w:rPr>
              <w:t>5.3.3</w:t>
            </w:r>
            <w:r>
              <w:rPr>
                <w:rFonts w:eastAsiaTheme="minorEastAsia"/>
                <w:noProof/>
                <w:color w:val="auto"/>
                <w:kern w:val="0"/>
                <w:szCs w:val="22"/>
                <w:lang w:val="nl-BE" w:eastAsia="nl-BE"/>
              </w:rPr>
              <w:tab/>
            </w:r>
            <w:r w:rsidRPr="00596974">
              <w:rPr>
                <w:rStyle w:val="Hyperlink"/>
                <w:noProof/>
              </w:rPr>
              <w:t>Webserver (FH)</w:t>
            </w:r>
            <w:r>
              <w:rPr>
                <w:noProof/>
                <w:webHidden/>
              </w:rPr>
              <w:tab/>
            </w:r>
            <w:r>
              <w:rPr>
                <w:noProof/>
                <w:webHidden/>
              </w:rPr>
              <w:fldChar w:fldCharType="begin"/>
            </w:r>
            <w:r>
              <w:rPr>
                <w:noProof/>
                <w:webHidden/>
              </w:rPr>
              <w:instrText xml:space="preserve"> PAGEREF _Toc420056550 \h </w:instrText>
            </w:r>
            <w:r>
              <w:rPr>
                <w:noProof/>
                <w:webHidden/>
              </w:rPr>
            </w:r>
            <w:r>
              <w:rPr>
                <w:noProof/>
                <w:webHidden/>
              </w:rPr>
              <w:fldChar w:fldCharType="separate"/>
            </w:r>
            <w:r>
              <w:rPr>
                <w:noProof/>
                <w:webHidden/>
              </w:rPr>
              <w:t>26</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51" w:history="1">
            <w:r w:rsidRPr="00596974">
              <w:rPr>
                <w:rStyle w:val="Hyperlink"/>
                <w:noProof/>
              </w:rPr>
              <w:t>5.3.4</w:t>
            </w:r>
            <w:r>
              <w:rPr>
                <w:rFonts w:eastAsiaTheme="minorEastAsia"/>
                <w:noProof/>
                <w:color w:val="auto"/>
                <w:kern w:val="0"/>
                <w:szCs w:val="22"/>
                <w:lang w:val="nl-BE" w:eastAsia="nl-BE"/>
              </w:rPr>
              <w:tab/>
            </w:r>
            <w:r w:rsidRPr="00596974">
              <w:rPr>
                <w:rStyle w:val="Hyperlink"/>
                <w:noProof/>
              </w:rPr>
              <w:t>PHP-MySQL server (FH)</w:t>
            </w:r>
            <w:r>
              <w:rPr>
                <w:noProof/>
                <w:webHidden/>
              </w:rPr>
              <w:tab/>
            </w:r>
            <w:r>
              <w:rPr>
                <w:noProof/>
                <w:webHidden/>
              </w:rPr>
              <w:fldChar w:fldCharType="begin"/>
            </w:r>
            <w:r>
              <w:rPr>
                <w:noProof/>
                <w:webHidden/>
              </w:rPr>
              <w:instrText xml:space="preserve"> PAGEREF _Toc420056551 \h </w:instrText>
            </w:r>
            <w:r>
              <w:rPr>
                <w:noProof/>
                <w:webHidden/>
              </w:rPr>
            </w:r>
            <w:r>
              <w:rPr>
                <w:noProof/>
                <w:webHidden/>
              </w:rPr>
              <w:fldChar w:fldCharType="separate"/>
            </w:r>
            <w:r>
              <w:rPr>
                <w:noProof/>
                <w:webHidden/>
              </w:rPr>
              <w:t>27</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52" w:history="1">
            <w:r w:rsidRPr="00596974">
              <w:rPr>
                <w:rStyle w:val="Hyperlink"/>
                <w:noProof/>
              </w:rPr>
              <w:t>5.3.5</w:t>
            </w:r>
            <w:r>
              <w:rPr>
                <w:rFonts w:eastAsiaTheme="minorEastAsia"/>
                <w:noProof/>
                <w:color w:val="auto"/>
                <w:kern w:val="0"/>
                <w:szCs w:val="22"/>
                <w:lang w:val="nl-BE" w:eastAsia="nl-BE"/>
              </w:rPr>
              <w:tab/>
            </w:r>
            <w:r w:rsidRPr="00596974">
              <w:rPr>
                <w:rStyle w:val="Hyperlink"/>
                <w:noProof/>
              </w:rPr>
              <w:t>FTP-server (FH)</w:t>
            </w:r>
            <w:r>
              <w:rPr>
                <w:noProof/>
                <w:webHidden/>
              </w:rPr>
              <w:tab/>
            </w:r>
            <w:r>
              <w:rPr>
                <w:noProof/>
                <w:webHidden/>
              </w:rPr>
              <w:fldChar w:fldCharType="begin"/>
            </w:r>
            <w:r>
              <w:rPr>
                <w:noProof/>
                <w:webHidden/>
              </w:rPr>
              <w:instrText xml:space="preserve"> PAGEREF _Toc420056552 \h </w:instrText>
            </w:r>
            <w:r>
              <w:rPr>
                <w:noProof/>
                <w:webHidden/>
              </w:rPr>
            </w:r>
            <w:r>
              <w:rPr>
                <w:noProof/>
                <w:webHidden/>
              </w:rPr>
              <w:fldChar w:fldCharType="separate"/>
            </w:r>
            <w:r>
              <w:rPr>
                <w:noProof/>
                <w:webHidden/>
              </w:rPr>
              <w:t>27</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53" w:history="1">
            <w:r w:rsidRPr="00596974">
              <w:rPr>
                <w:rStyle w:val="Hyperlink"/>
                <w:noProof/>
              </w:rPr>
              <w:t>5.4</w:t>
            </w:r>
            <w:r>
              <w:rPr>
                <w:rFonts w:eastAsiaTheme="minorEastAsia"/>
                <w:noProof/>
                <w:color w:val="auto"/>
                <w:kern w:val="0"/>
                <w:szCs w:val="22"/>
                <w:lang w:val="nl-BE" w:eastAsia="nl-BE"/>
              </w:rPr>
              <w:tab/>
            </w:r>
            <w:r w:rsidRPr="00596974">
              <w:rPr>
                <w:rStyle w:val="Hyperlink"/>
                <w:noProof/>
              </w:rPr>
              <w:t>Stuurprogramma Microcontroller (KVH)</w:t>
            </w:r>
            <w:r>
              <w:rPr>
                <w:noProof/>
                <w:webHidden/>
              </w:rPr>
              <w:tab/>
            </w:r>
            <w:r>
              <w:rPr>
                <w:noProof/>
                <w:webHidden/>
              </w:rPr>
              <w:fldChar w:fldCharType="begin"/>
            </w:r>
            <w:r>
              <w:rPr>
                <w:noProof/>
                <w:webHidden/>
              </w:rPr>
              <w:instrText xml:space="preserve"> PAGEREF _Toc420056553 \h </w:instrText>
            </w:r>
            <w:r>
              <w:rPr>
                <w:noProof/>
                <w:webHidden/>
              </w:rPr>
            </w:r>
            <w:r>
              <w:rPr>
                <w:noProof/>
                <w:webHidden/>
              </w:rPr>
              <w:fldChar w:fldCharType="separate"/>
            </w:r>
            <w:r>
              <w:rPr>
                <w:noProof/>
                <w:webHidden/>
              </w:rPr>
              <w:t>28</w:t>
            </w:r>
            <w:r>
              <w:rPr>
                <w:noProof/>
                <w:webHidden/>
              </w:rPr>
              <w:fldChar w:fldCharType="end"/>
            </w:r>
          </w:hyperlink>
        </w:p>
        <w:p w:rsidR="006F0872" w:rsidRDefault="006F0872">
          <w:pPr>
            <w:pStyle w:val="Inhopg2"/>
            <w:tabs>
              <w:tab w:val="left" w:pos="880"/>
              <w:tab w:val="right" w:leader="dot" w:pos="8873"/>
            </w:tabs>
            <w:rPr>
              <w:rFonts w:eastAsiaTheme="minorEastAsia"/>
              <w:noProof/>
              <w:color w:val="auto"/>
              <w:kern w:val="0"/>
              <w:szCs w:val="22"/>
              <w:lang w:val="nl-BE" w:eastAsia="nl-BE"/>
            </w:rPr>
          </w:pPr>
          <w:hyperlink w:anchor="_Toc420056554" w:history="1">
            <w:r w:rsidRPr="00596974">
              <w:rPr>
                <w:rStyle w:val="Hyperlink"/>
                <w:noProof/>
                <w:lang w:val="nl-BE"/>
              </w:rPr>
              <w:t>5.5</w:t>
            </w:r>
            <w:r>
              <w:rPr>
                <w:rFonts w:eastAsiaTheme="minorEastAsia"/>
                <w:noProof/>
                <w:color w:val="auto"/>
                <w:kern w:val="0"/>
                <w:szCs w:val="22"/>
                <w:lang w:val="nl-BE" w:eastAsia="nl-BE"/>
              </w:rPr>
              <w:tab/>
            </w:r>
            <w:r w:rsidRPr="00596974">
              <w:rPr>
                <w:rStyle w:val="Hyperlink"/>
                <w:noProof/>
                <w:lang w:val="nl-BE"/>
              </w:rPr>
              <w:t>Microcontroller testapplicatie (KVH)</w:t>
            </w:r>
            <w:r>
              <w:rPr>
                <w:noProof/>
                <w:webHidden/>
              </w:rPr>
              <w:tab/>
            </w:r>
            <w:r>
              <w:rPr>
                <w:noProof/>
                <w:webHidden/>
              </w:rPr>
              <w:fldChar w:fldCharType="begin"/>
            </w:r>
            <w:r>
              <w:rPr>
                <w:noProof/>
                <w:webHidden/>
              </w:rPr>
              <w:instrText xml:space="preserve"> PAGEREF _Toc420056554 \h </w:instrText>
            </w:r>
            <w:r>
              <w:rPr>
                <w:noProof/>
                <w:webHidden/>
              </w:rPr>
            </w:r>
            <w:r>
              <w:rPr>
                <w:noProof/>
                <w:webHidden/>
              </w:rPr>
              <w:fldChar w:fldCharType="separate"/>
            </w:r>
            <w:r>
              <w:rPr>
                <w:noProof/>
                <w:webHidden/>
              </w:rPr>
              <w:t>29</w:t>
            </w:r>
            <w:r>
              <w:rPr>
                <w:noProof/>
                <w:webHidden/>
              </w:rPr>
              <w:fldChar w:fldCharType="end"/>
            </w:r>
          </w:hyperlink>
        </w:p>
        <w:p w:rsidR="006F0872" w:rsidRDefault="006F0872">
          <w:pPr>
            <w:pStyle w:val="Inhopg1"/>
            <w:tabs>
              <w:tab w:val="left" w:pos="440"/>
              <w:tab w:val="right" w:leader="dot" w:pos="8873"/>
            </w:tabs>
            <w:rPr>
              <w:rFonts w:eastAsiaTheme="minorEastAsia"/>
              <w:noProof/>
              <w:color w:val="auto"/>
              <w:kern w:val="0"/>
              <w:szCs w:val="22"/>
              <w:lang w:val="nl-BE" w:eastAsia="nl-BE"/>
            </w:rPr>
          </w:pPr>
          <w:hyperlink w:anchor="_Toc420056555" w:history="1">
            <w:r w:rsidRPr="00596974">
              <w:rPr>
                <w:rStyle w:val="Hyperlink"/>
                <w:noProof/>
              </w:rPr>
              <w:t>6</w:t>
            </w:r>
            <w:r>
              <w:rPr>
                <w:rFonts w:eastAsiaTheme="minorEastAsia"/>
                <w:noProof/>
                <w:color w:val="auto"/>
                <w:kern w:val="0"/>
                <w:szCs w:val="22"/>
                <w:lang w:val="nl-BE" w:eastAsia="nl-BE"/>
              </w:rPr>
              <w:tab/>
            </w:r>
            <w:r w:rsidRPr="00596974">
              <w:rPr>
                <w:rStyle w:val="Hyperlink"/>
                <w:noProof/>
              </w:rPr>
              <w:t>Toekomstig Werk</w:t>
            </w:r>
            <w:r>
              <w:rPr>
                <w:noProof/>
                <w:webHidden/>
              </w:rPr>
              <w:tab/>
            </w:r>
            <w:r>
              <w:rPr>
                <w:noProof/>
                <w:webHidden/>
              </w:rPr>
              <w:fldChar w:fldCharType="begin"/>
            </w:r>
            <w:r>
              <w:rPr>
                <w:noProof/>
                <w:webHidden/>
              </w:rPr>
              <w:instrText xml:space="preserve"> PAGEREF _Toc420056555 \h </w:instrText>
            </w:r>
            <w:r>
              <w:rPr>
                <w:noProof/>
                <w:webHidden/>
              </w:rPr>
            </w:r>
            <w:r>
              <w:rPr>
                <w:noProof/>
                <w:webHidden/>
              </w:rPr>
              <w:fldChar w:fldCharType="separate"/>
            </w:r>
            <w:r>
              <w:rPr>
                <w:noProof/>
                <w:webHidden/>
              </w:rPr>
              <w:t>30</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56" w:history="1">
            <w:r w:rsidRPr="00596974">
              <w:rPr>
                <w:rStyle w:val="Hyperlink"/>
                <w:noProof/>
              </w:rPr>
              <w:t>6.1.1</w:t>
            </w:r>
            <w:r>
              <w:rPr>
                <w:rFonts w:eastAsiaTheme="minorEastAsia"/>
                <w:noProof/>
                <w:color w:val="auto"/>
                <w:kern w:val="0"/>
                <w:szCs w:val="22"/>
                <w:lang w:val="nl-BE" w:eastAsia="nl-BE"/>
              </w:rPr>
              <w:tab/>
            </w:r>
            <w:r w:rsidRPr="00596974">
              <w:rPr>
                <w:rStyle w:val="Hyperlink"/>
                <w:noProof/>
              </w:rPr>
              <w:t>Uitbreidende functies (JVW)</w:t>
            </w:r>
            <w:r>
              <w:rPr>
                <w:noProof/>
                <w:webHidden/>
              </w:rPr>
              <w:tab/>
            </w:r>
            <w:r>
              <w:rPr>
                <w:noProof/>
                <w:webHidden/>
              </w:rPr>
              <w:fldChar w:fldCharType="begin"/>
            </w:r>
            <w:r>
              <w:rPr>
                <w:noProof/>
                <w:webHidden/>
              </w:rPr>
              <w:instrText xml:space="preserve"> PAGEREF _Toc420056556 \h </w:instrText>
            </w:r>
            <w:r>
              <w:rPr>
                <w:noProof/>
                <w:webHidden/>
              </w:rPr>
            </w:r>
            <w:r>
              <w:rPr>
                <w:noProof/>
                <w:webHidden/>
              </w:rPr>
              <w:fldChar w:fldCharType="separate"/>
            </w:r>
            <w:r>
              <w:rPr>
                <w:noProof/>
                <w:webHidden/>
              </w:rPr>
              <w:t>30</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57" w:history="1">
            <w:r w:rsidRPr="00596974">
              <w:rPr>
                <w:rStyle w:val="Hyperlink"/>
                <w:noProof/>
              </w:rPr>
              <w:t>6.1.2</w:t>
            </w:r>
            <w:r>
              <w:rPr>
                <w:rFonts w:eastAsiaTheme="minorEastAsia"/>
                <w:noProof/>
                <w:color w:val="auto"/>
                <w:kern w:val="0"/>
                <w:szCs w:val="22"/>
                <w:lang w:val="nl-BE" w:eastAsia="nl-BE"/>
              </w:rPr>
              <w:tab/>
            </w:r>
            <w:r w:rsidRPr="00596974">
              <w:rPr>
                <w:rStyle w:val="Hyperlink"/>
                <w:noProof/>
              </w:rPr>
              <w:t>Compatabiliteit (FH)</w:t>
            </w:r>
            <w:r>
              <w:rPr>
                <w:noProof/>
                <w:webHidden/>
              </w:rPr>
              <w:tab/>
            </w:r>
            <w:r>
              <w:rPr>
                <w:noProof/>
                <w:webHidden/>
              </w:rPr>
              <w:fldChar w:fldCharType="begin"/>
            </w:r>
            <w:r>
              <w:rPr>
                <w:noProof/>
                <w:webHidden/>
              </w:rPr>
              <w:instrText xml:space="preserve"> PAGEREF _Toc420056557 \h </w:instrText>
            </w:r>
            <w:r>
              <w:rPr>
                <w:noProof/>
                <w:webHidden/>
              </w:rPr>
            </w:r>
            <w:r>
              <w:rPr>
                <w:noProof/>
                <w:webHidden/>
              </w:rPr>
              <w:fldChar w:fldCharType="separate"/>
            </w:r>
            <w:r>
              <w:rPr>
                <w:noProof/>
                <w:webHidden/>
              </w:rPr>
              <w:t>31</w:t>
            </w:r>
            <w:r>
              <w:rPr>
                <w:noProof/>
                <w:webHidden/>
              </w:rPr>
              <w:fldChar w:fldCharType="end"/>
            </w:r>
          </w:hyperlink>
        </w:p>
        <w:p w:rsidR="006F0872" w:rsidRDefault="006F0872">
          <w:pPr>
            <w:pStyle w:val="Inhopg3"/>
            <w:tabs>
              <w:tab w:val="left" w:pos="1320"/>
              <w:tab w:val="right" w:leader="dot" w:pos="8873"/>
            </w:tabs>
            <w:rPr>
              <w:rFonts w:eastAsiaTheme="minorEastAsia"/>
              <w:noProof/>
              <w:color w:val="auto"/>
              <w:kern w:val="0"/>
              <w:szCs w:val="22"/>
              <w:lang w:val="nl-BE" w:eastAsia="nl-BE"/>
            </w:rPr>
          </w:pPr>
          <w:hyperlink w:anchor="_Toc420056558" w:history="1">
            <w:r w:rsidRPr="00596974">
              <w:rPr>
                <w:rStyle w:val="Hyperlink"/>
                <w:noProof/>
              </w:rPr>
              <w:t>6.1.3</w:t>
            </w:r>
            <w:r>
              <w:rPr>
                <w:rFonts w:eastAsiaTheme="minorEastAsia"/>
                <w:noProof/>
                <w:color w:val="auto"/>
                <w:kern w:val="0"/>
                <w:szCs w:val="22"/>
                <w:lang w:val="nl-BE" w:eastAsia="nl-BE"/>
              </w:rPr>
              <w:tab/>
            </w:r>
            <w:r w:rsidRPr="00596974">
              <w:rPr>
                <w:rStyle w:val="Hyperlink"/>
                <w:noProof/>
              </w:rPr>
              <w:t>Beveiliging (FH)</w:t>
            </w:r>
            <w:r>
              <w:rPr>
                <w:noProof/>
                <w:webHidden/>
              </w:rPr>
              <w:tab/>
            </w:r>
            <w:r>
              <w:rPr>
                <w:noProof/>
                <w:webHidden/>
              </w:rPr>
              <w:fldChar w:fldCharType="begin"/>
            </w:r>
            <w:r>
              <w:rPr>
                <w:noProof/>
                <w:webHidden/>
              </w:rPr>
              <w:instrText xml:space="preserve"> PAGEREF _Toc420056558 \h </w:instrText>
            </w:r>
            <w:r>
              <w:rPr>
                <w:noProof/>
                <w:webHidden/>
              </w:rPr>
            </w:r>
            <w:r>
              <w:rPr>
                <w:noProof/>
                <w:webHidden/>
              </w:rPr>
              <w:fldChar w:fldCharType="separate"/>
            </w:r>
            <w:r>
              <w:rPr>
                <w:noProof/>
                <w:webHidden/>
              </w:rPr>
              <w:t>31</w:t>
            </w:r>
            <w:r>
              <w:rPr>
                <w:noProof/>
                <w:webHidden/>
              </w:rPr>
              <w:fldChar w:fldCharType="end"/>
            </w:r>
          </w:hyperlink>
        </w:p>
        <w:p w:rsidR="006F0872" w:rsidRDefault="006F0872">
          <w:pPr>
            <w:pStyle w:val="Inhopg1"/>
            <w:tabs>
              <w:tab w:val="left" w:pos="440"/>
              <w:tab w:val="right" w:leader="dot" w:pos="8873"/>
            </w:tabs>
            <w:rPr>
              <w:rFonts w:eastAsiaTheme="minorEastAsia"/>
              <w:noProof/>
              <w:color w:val="auto"/>
              <w:kern w:val="0"/>
              <w:szCs w:val="22"/>
              <w:lang w:val="nl-BE" w:eastAsia="nl-BE"/>
            </w:rPr>
          </w:pPr>
          <w:hyperlink w:anchor="_Toc420056559" w:history="1">
            <w:r w:rsidRPr="00596974">
              <w:rPr>
                <w:rStyle w:val="Hyperlink"/>
                <w:noProof/>
              </w:rPr>
              <w:t>7</w:t>
            </w:r>
            <w:r>
              <w:rPr>
                <w:rFonts w:eastAsiaTheme="minorEastAsia"/>
                <w:noProof/>
                <w:color w:val="auto"/>
                <w:kern w:val="0"/>
                <w:szCs w:val="22"/>
                <w:lang w:val="nl-BE" w:eastAsia="nl-BE"/>
              </w:rPr>
              <w:tab/>
            </w:r>
            <w:r w:rsidRPr="00596974">
              <w:rPr>
                <w:rStyle w:val="Hyperlink"/>
                <w:noProof/>
              </w:rPr>
              <w:t>Conclusie (FH)</w:t>
            </w:r>
            <w:r>
              <w:rPr>
                <w:noProof/>
                <w:webHidden/>
              </w:rPr>
              <w:tab/>
            </w:r>
            <w:r>
              <w:rPr>
                <w:noProof/>
                <w:webHidden/>
              </w:rPr>
              <w:fldChar w:fldCharType="begin"/>
            </w:r>
            <w:r>
              <w:rPr>
                <w:noProof/>
                <w:webHidden/>
              </w:rPr>
              <w:instrText xml:space="preserve"> PAGEREF _Toc420056559 \h </w:instrText>
            </w:r>
            <w:r>
              <w:rPr>
                <w:noProof/>
                <w:webHidden/>
              </w:rPr>
            </w:r>
            <w:r>
              <w:rPr>
                <w:noProof/>
                <w:webHidden/>
              </w:rPr>
              <w:fldChar w:fldCharType="separate"/>
            </w:r>
            <w:r>
              <w:rPr>
                <w:noProof/>
                <w:webHidden/>
              </w:rPr>
              <w:t>31</w:t>
            </w:r>
            <w:r>
              <w:rPr>
                <w:noProof/>
                <w:webHidden/>
              </w:rPr>
              <w:fldChar w:fldCharType="end"/>
            </w:r>
          </w:hyperlink>
        </w:p>
        <w:p w:rsidR="00443F08" w:rsidRDefault="00443F08">
          <w:r>
            <w:rPr>
              <w:b/>
              <w:bCs/>
            </w:rPr>
            <w:fldChar w:fldCharType="end"/>
          </w:r>
        </w:p>
      </w:sdtContent>
    </w:sdt>
    <w:p w:rsidR="00EA76CF" w:rsidRDefault="00EA76CF"/>
    <w:p w:rsidR="004A01B2" w:rsidRDefault="004A01B2">
      <w:pPr>
        <w:rPr>
          <w:rFonts w:asciiTheme="majorHAnsi" w:eastAsiaTheme="majorEastAsia" w:hAnsiTheme="majorHAnsi" w:cstheme="majorBidi"/>
          <w:color w:val="577188" w:themeColor="accent1" w:themeShade="BF"/>
          <w:sz w:val="32"/>
          <w:szCs w:val="32"/>
        </w:rPr>
      </w:pPr>
    </w:p>
    <w:p w:rsidR="00225F89" w:rsidRDefault="006F0872" w:rsidP="00225F89">
      <w:pPr>
        <w:pStyle w:val="Kop1"/>
      </w:pPr>
      <w:bookmarkStart w:id="0" w:name="_Toc420056529"/>
      <w:r>
        <w:t>Afbeeldingen</w:t>
      </w:r>
      <w:bookmarkEnd w:id="0"/>
    </w:p>
    <w:p w:rsidR="00516046" w:rsidRDefault="00A03863">
      <w:pPr>
        <w:pStyle w:val="Lijstmetafbeeldingen0"/>
        <w:tabs>
          <w:tab w:val="right" w:leader="dot" w:pos="8873"/>
        </w:tabs>
        <w:rPr>
          <w:rFonts w:eastAsiaTheme="minorEastAsia"/>
          <w:noProof/>
          <w:color w:val="auto"/>
          <w:kern w:val="0"/>
          <w:szCs w:val="22"/>
          <w:lang w:val="nl-BE" w:eastAsia="nl-BE"/>
        </w:rPr>
      </w:pPr>
      <w:r>
        <w:fldChar w:fldCharType="begin"/>
      </w:r>
      <w:r>
        <w:instrText xml:space="preserve"> TOC \c "Afbeelding" </w:instrText>
      </w:r>
      <w:r>
        <w:fldChar w:fldCharType="separate"/>
      </w:r>
      <w:r w:rsidR="00516046">
        <w:rPr>
          <w:noProof/>
        </w:rPr>
        <w:t>Afbeelding 1 : 16x32 LED board</w:t>
      </w:r>
      <w:r w:rsidR="00516046">
        <w:rPr>
          <w:noProof/>
        </w:rPr>
        <w:tab/>
      </w:r>
      <w:r w:rsidR="00516046">
        <w:rPr>
          <w:noProof/>
        </w:rPr>
        <w:fldChar w:fldCharType="begin"/>
      </w:r>
      <w:r w:rsidR="00516046">
        <w:rPr>
          <w:noProof/>
        </w:rPr>
        <w:instrText xml:space="preserve"> PAGEREF _Toc420056299 \h </w:instrText>
      </w:r>
      <w:r w:rsidR="00516046">
        <w:rPr>
          <w:noProof/>
        </w:rPr>
      </w:r>
      <w:r w:rsidR="00516046">
        <w:rPr>
          <w:noProof/>
        </w:rPr>
        <w:fldChar w:fldCharType="separate"/>
      </w:r>
      <w:r w:rsidR="00516046">
        <w:rPr>
          <w:noProof/>
        </w:rPr>
        <w:t>5</w:t>
      </w:r>
      <w:r w:rsidR="00516046">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2: Blokschema Mbed</w:t>
      </w:r>
      <w:r>
        <w:rPr>
          <w:noProof/>
        </w:rPr>
        <w:tab/>
      </w:r>
      <w:r>
        <w:rPr>
          <w:noProof/>
        </w:rPr>
        <w:fldChar w:fldCharType="begin"/>
      </w:r>
      <w:r>
        <w:rPr>
          <w:noProof/>
        </w:rPr>
        <w:instrText xml:space="preserve"> PAGEREF _Toc420056300 \h </w:instrText>
      </w:r>
      <w:r>
        <w:rPr>
          <w:noProof/>
        </w:rPr>
      </w:r>
      <w:r>
        <w:rPr>
          <w:noProof/>
        </w:rPr>
        <w:fldChar w:fldCharType="separate"/>
      </w:r>
      <w:r>
        <w:rPr>
          <w:noProof/>
        </w:rPr>
        <w:t>7</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3: Mbed als microcontroller</w:t>
      </w:r>
      <w:r>
        <w:rPr>
          <w:noProof/>
        </w:rPr>
        <w:tab/>
      </w:r>
      <w:r>
        <w:rPr>
          <w:noProof/>
        </w:rPr>
        <w:fldChar w:fldCharType="begin"/>
      </w:r>
      <w:r>
        <w:rPr>
          <w:noProof/>
        </w:rPr>
        <w:instrText xml:space="preserve"> PAGEREF _Toc420056301 \h </w:instrText>
      </w:r>
      <w:r>
        <w:rPr>
          <w:noProof/>
        </w:rPr>
      </w:r>
      <w:r>
        <w:rPr>
          <w:noProof/>
        </w:rPr>
        <w:fldChar w:fldCharType="separate"/>
      </w:r>
      <w:r>
        <w:rPr>
          <w:noProof/>
        </w:rPr>
        <w:t>8</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4: schema van de voeding</w:t>
      </w:r>
      <w:r>
        <w:rPr>
          <w:noProof/>
        </w:rPr>
        <w:tab/>
      </w:r>
      <w:r>
        <w:rPr>
          <w:noProof/>
        </w:rPr>
        <w:fldChar w:fldCharType="begin"/>
      </w:r>
      <w:r>
        <w:rPr>
          <w:noProof/>
        </w:rPr>
        <w:instrText xml:space="preserve"> PAGEREF _Toc420056302 \h </w:instrText>
      </w:r>
      <w:r>
        <w:rPr>
          <w:noProof/>
        </w:rPr>
      </w:r>
      <w:r>
        <w:rPr>
          <w:noProof/>
        </w:rPr>
        <w:fldChar w:fldCharType="separate"/>
      </w:r>
      <w:r>
        <w:rPr>
          <w:noProof/>
        </w:rPr>
        <w:t>9</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5 : PCB design van de voeding</w:t>
      </w:r>
      <w:r>
        <w:rPr>
          <w:noProof/>
        </w:rPr>
        <w:tab/>
      </w:r>
      <w:r>
        <w:rPr>
          <w:noProof/>
        </w:rPr>
        <w:fldChar w:fldCharType="begin"/>
      </w:r>
      <w:r>
        <w:rPr>
          <w:noProof/>
        </w:rPr>
        <w:instrText xml:space="preserve"> PAGEREF _Toc420056303 \h </w:instrText>
      </w:r>
      <w:r>
        <w:rPr>
          <w:noProof/>
        </w:rPr>
      </w:r>
      <w:r>
        <w:rPr>
          <w:noProof/>
        </w:rPr>
        <w:fldChar w:fldCharType="separate"/>
      </w:r>
      <w:r>
        <w:rPr>
          <w:noProof/>
        </w:rPr>
        <w:t>10</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6: netwerk architectuur</w:t>
      </w:r>
      <w:r>
        <w:rPr>
          <w:noProof/>
        </w:rPr>
        <w:tab/>
      </w:r>
      <w:r>
        <w:rPr>
          <w:noProof/>
        </w:rPr>
        <w:fldChar w:fldCharType="begin"/>
      </w:r>
      <w:r>
        <w:rPr>
          <w:noProof/>
        </w:rPr>
        <w:instrText xml:space="preserve"> PAGEREF _Toc420056304 \h </w:instrText>
      </w:r>
      <w:r>
        <w:rPr>
          <w:noProof/>
        </w:rPr>
      </w:r>
      <w:r>
        <w:rPr>
          <w:noProof/>
        </w:rPr>
        <w:fldChar w:fldCharType="separate"/>
      </w:r>
      <w:r>
        <w:rPr>
          <w:noProof/>
        </w:rPr>
        <w:t>11</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7 : EER diagram</w:t>
      </w:r>
      <w:r>
        <w:rPr>
          <w:noProof/>
        </w:rPr>
        <w:tab/>
      </w:r>
      <w:r>
        <w:rPr>
          <w:noProof/>
        </w:rPr>
        <w:fldChar w:fldCharType="begin"/>
      </w:r>
      <w:r>
        <w:rPr>
          <w:noProof/>
        </w:rPr>
        <w:instrText xml:space="preserve"> PAGEREF _Toc420056305 \h </w:instrText>
      </w:r>
      <w:r>
        <w:rPr>
          <w:noProof/>
        </w:rPr>
      </w:r>
      <w:r>
        <w:rPr>
          <w:noProof/>
        </w:rPr>
        <w:fldChar w:fldCharType="separate"/>
      </w:r>
      <w:r>
        <w:rPr>
          <w:noProof/>
        </w:rPr>
        <w:t>12</w:t>
      </w:r>
      <w:r>
        <w:rPr>
          <w:noProof/>
        </w:rPr>
        <w:fldChar w:fldCharType="end"/>
      </w:r>
    </w:p>
    <w:p w:rsidR="00516046" w:rsidRPr="00516046" w:rsidRDefault="00516046">
      <w:pPr>
        <w:pStyle w:val="Lijstmetafbeeldingen0"/>
        <w:tabs>
          <w:tab w:val="right" w:leader="dot" w:pos="8873"/>
        </w:tabs>
        <w:rPr>
          <w:rFonts w:eastAsiaTheme="minorEastAsia"/>
          <w:noProof/>
          <w:color w:val="auto"/>
          <w:kern w:val="0"/>
          <w:szCs w:val="22"/>
          <w:lang w:val="en-US" w:eastAsia="nl-BE"/>
        </w:rPr>
      </w:pPr>
      <w:r w:rsidRPr="00516046">
        <w:rPr>
          <w:noProof/>
          <w:lang w:val="en-US"/>
        </w:rPr>
        <w:t>Afbeelding 8: MVC model</w:t>
      </w:r>
      <w:r w:rsidRPr="00516046">
        <w:rPr>
          <w:noProof/>
          <w:lang w:val="en-US"/>
        </w:rPr>
        <w:tab/>
      </w:r>
      <w:r>
        <w:rPr>
          <w:noProof/>
        </w:rPr>
        <w:fldChar w:fldCharType="begin"/>
      </w:r>
      <w:r w:rsidRPr="00516046">
        <w:rPr>
          <w:noProof/>
          <w:lang w:val="en-US"/>
        </w:rPr>
        <w:instrText xml:space="preserve"> PAGEREF _Toc420056306 \h </w:instrText>
      </w:r>
      <w:r>
        <w:rPr>
          <w:noProof/>
        </w:rPr>
      </w:r>
      <w:r>
        <w:rPr>
          <w:noProof/>
        </w:rPr>
        <w:fldChar w:fldCharType="separate"/>
      </w:r>
      <w:r w:rsidRPr="00516046">
        <w:rPr>
          <w:noProof/>
          <w:lang w:val="en-US"/>
        </w:rPr>
        <w:t>15</w:t>
      </w:r>
      <w:r>
        <w:rPr>
          <w:noProof/>
        </w:rPr>
        <w:fldChar w:fldCharType="end"/>
      </w:r>
    </w:p>
    <w:p w:rsidR="00516046" w:rsidRPr="00516046" w:rsidRDefault="00516046">
      <w:pPr>
        <w:pStyle w:val="Lijstmetafbeeldingen0"/>
        <w:tabs>
          <w:tab w:val="right" w:leader="dot" w:pos="8873"/>
        </w:tabs>
        <w:rPr>
          <w:rFonts w:eastAsiaTheme="minorEastAsia"/>
          <w:noProof/>
          <w:color w:val="auto"/>
          <w:kern w:val="0"/>
          <w:szCs w:val="22"/>
          <w:lang w:val="en-US" w:eastAsia="nl-BE"/>
        </w:rPr>
      </w:pPr>
      <w:r w:rsidRPr="00516046">
        <w:rPr>
          <w:noProof/>
          <w:lang w:val="en-US"/>
        </w:rPr>
        <w:t>Afbeelding 9 : framework workflow</w:t>
      </w:r>
      <w:r w:rsidRPr="00516046">
        <w:rPr>
          <w:noProof/>
          <w:lang w:val="en-US"/>
        </w:rPr>
        <w:tab/>
      </w:r>
      <w:r>
        <w:rPr>
          <w:noProof/>
        </w:rPr>
        <w:fldChar w:fldCharType="begin"/>
      </w:r>
      <w:r w:rsidRPr="00516046">
        <w:rPr>
          <w:noProof/>
          <w:lang w:val="en-US"/>
        </w:rPr>
        <w:instrText xml:space="preserve"> PAGEREF _Toc420056307 \h </w:instrText>
      </w:r>
      <w:r>
        <w:rPr>
          <w:noProof/>
        </w:rPr>
      </w:r>
      <w:r>
        <w:rPr>
          <w:noProof/>
        </w:rPr>
        <w:fldChar w:fldCharType="separate"/>
      </w:r>
      <w:r w:rsidRPr="00516046">
        <w:rPr>
          <w:noProof/>
          <w:lang w:val="en-US"/>
        </w:rPr>
        <w:t>16</w:t>
      </w:r>
      <w:r>
        <w:rPr>
          <w:noProof/>
        </w:rPr>
        <w:fldChar w:fldCharType="end"/>
      </w:r>
    </w:p>
    <w:p w:rsidR="00516046" w:rsidRPr="00516046" w:rsidRDefault="00516046">
      <w:pPr>
        <w:pStyle w:val="Lijstmetafbeeldingen0"/>
        <w:tabs>
          <w:tab w:val="right" w:leader="dot" w:pos="8873"/>
        </w:tabs>
        <w:rPr>
          <w:rFonts w:eastAsiaTheme="minorEastAsia"/>
          <w:noProof/>
          <w:color w:val="auto"/>
          <w:kern w:val="0"/>
          <w:szCs w:val="22"/>
          <w:lang w:val="en-US" w:eastAsia="nl-BE"/>
        </w:rPr>
      </w:pPr>
      <w:r w:rsidRPr="00516046">
        <w:rPr>
          <w:noProof/>
          <w:lang w:val="en-US"/>
        </w:rPr>
        <w:t>Afbeelding 10: Question Workflow</w:t>
      </w:r>
      <w:r w:rsidRPr="00516046">
        <w:rPr>
          <w:noProof/>
          <w:lang w:val="en-US"/>
        </w:rPr>
        <w:tab/>
      </w:r>
      <w:r>
        <w:rPr>
          <w:noProof/>
        </w:rPr>
        <w:fldChar w:fldCharType="begin"/>
      </w:r>
      <w:r w:rsidRPr="00516046">
        <w:rPr>
          <w:noProof/>
          <w:lang w:val="en-US"/>
        </w:rPr>
        <w:instrText xml:space="preserve"> PAGEREF _Toc420056308 \h </w:instrText>
      </w:r>
      <w:r>
        <w:rPr>
          <w:noProof/>
        </w:rPr>
      </w:r>
      <w:r>
        <w:rPr>
          <w:noProof/>
        </w:rPr>
        <w:fldChar w:fldCharType="separate"/>
      </w:r>
      <w:r w:rsidRPr="00516046">
        <w:rPr>
          <w:noProof/>
          <w:lang w:val="en-US"/>
        </w:rPr>
        <w:t>20</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11 : codefragment Timer</w:t>
      </w:r>
      <w:r>
        <w:rPr>
          <w:noProof/>
        </w:rPr>
        <w:tab/>
      </w:r>
      <w:r>
        <w:rPr>
          <w:noProof/>
        </w:rPr>
        <w:fldChar w:fldCharType="begin"/>
      </w:r>
      <w:r>
        <w:rPr>
          <w:noProof/>
        </w:rPr>
        <w:instrText xml:space="preserve"> PAGEREF _Toc420056309 \h </w:instrText>
      </w:r>
      <w:r>
        <w:rPr>
          <w:noProof/>
        </w:rPr>
      </w:r>
      <w:r>
        <w:rPr>
          <w:noProof/>
        </w:rPr>
        <w:fldChar w:fldCharType="separate"/>
      </w:r>
      <w:r>
        <w:rPr>
          <w:noProof/>
        </w:rPr>
        <w:t>21</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12 : communicatie met Dbase</w:t>
      </w:r>
      <w:r>
        <w:rPr>
          <w:noProof/>
        </w:rPr>
        <w:tab/>
      </w:r>
      <w:r>
        <w:rPr>
          <w:noProof/>
        </w:rPr>
        <w:fldChar w:fldCharType="begin"/>
      </w:r>
      <w:r>
        <w:rPr>
          <w:noProof/>
        </w:rPr>
        <w:instrText xml:space="preserve"> PAGEREF _Toc420056310 \h </w:instrText>
      </w:r>
      <w:r>
        <w:rPr>
          <w:noProof/>
        </w:rPr>
      </w:r>
      <w:r>
        <w:rPr>
          <w:noProof/>
        </w:rPr>
        <w:fldChar w:fldCharType="separate"/>
      </w:r>
      <w:r>
        <w:rPr>
          <w:noProof/>
        </w:rPr>
        <w:t>22</w:t>
      </w:r>
      <w:r>
        <w:rPr>
          <w:noProof/>
        </w:rPr>
        <w:fldChar w:fldCharType="end"/>
      </w:r>
    </w:p>
    <w:p w:rsidR="00516046" w:rsidRPr="00516046" w:rsidRDefault="00516046">
      <w:pPr>
        <w:pStyle w:val="Lijstmetafbeeldingen0"/>
        <w:tabs>
          <w:tab w:val="right" w:leader="dot" w:pos="8873"/>
        </w:tabs>
        <w:rPr>
          <w:rFonts w:eastAsiaTheme="minorEastAsia"/>
          <w:noProof/>
          <w:color w:val="auto"/>
          <w:kern w:val="0"/>
          <w:szCs w:val="22"/>
          <w:lang w:val="en-US" w:eastAsia="nl-BE"/>
        </w:rPr>
      </w:pPr>
      <w:r w:rsidRPr="00516046">
        <w:rPr>
          <w:noProof/>
          <w:lang w:val="en-US"/>
        </w:rPr>
        <w:t>Afbeelding 13 : image upload</w:t>
      </w:r>
      <w:r w:rsidRPr="00516046">
        <w:rPr>
          <w:noProof/>
          <w:lang w:val="en-US"/>
        </w:rPr>
        <w:tab/>
      </w:r>
      <w:r>
        <w:rPr>
          <w:noProof/>
        </w:rPr>
        <w:fldChar w:fldCharType="begin"/>
      </w:r>
      <w:r w:rsidRPr="00516046">
        <w:rPr>
          <w:noProof/>
          <w:lang w:val="en-US"/>
        </w:rPr>
        <w:instrText xml:space="preserve"> PAGEREF _Toc420056311 \h </w:instrText>
      </w:r>
      <w:r>
        <w:rPr>
          <w:noProof/>
        </w:rPr>
      </w:r>
      <w:r>
        <w:rPr>
          <w:noProof/>
        </w:rPr>
        <w:fldChar w:fldCharType="separate"/>
      </w:r>
      <w:r w:rsidRPr="00516046">
        <w:rPr>
          <w:noProof/>
          <w:lang w:val="en-US"/>
        </w:rPr>
        <w:t>23</w:t>
      </w:r>
      <w:r>
        <w:rPr>
          <w:noProof/>
        </w:rPr>
        <w:fldChar w:fldCharType="end"/>
      </w:r>
    </w:p>
    <w:p w:rsidR="00516046" w:rsidRPr="00516046" w:rsidRDefault="00516046">
      <w:pPr>
        <w:pStyle w:val="Lijstmetafbeeldingen0"/>
        <w:tabs>
          <w:tab w:val="right" w:leader="dot" w:pos="8873"/>
        </w:tabs>
        <w:rPr>
          <w:rFonts w:eastAsiaTheme="minorEastAsia"/>
          <w:noProof/>
          <w:color w:val="auto"/>
          <w:kern w:val="0"/>
          <w:szCs w:val="22"/>
          <w:lang w:val="en-US" w:eastAsia="nl-BE"/>
        </w:rPr>
      </w:pPr>
      <w:r w:rsidRPr="00516046">
        <w:rPr>
          <w:noProof/>
          <w:lang w:val="en-US"/>
        </w:rPr>
        <w:t>Afbeelding 14 : workflow Image upload</w:t>
      </w:r>
      <w:r w:rsidRPr="00516046">
        <w:rPr>
          <w:noProof/>
          <w:lang w:val="en-US"/>
        </w:rPr>
        <w:tab/>
      </w:r>
      <w:r>
        <w:rPr>
          <w:noProof/>
        </w:rPr>
        <w:fldChar w:fldCharType="begin"/>
      </w:r>
      <w:r w:rsidRPr="00516046">
        <w:rPr>
          <w:noProof/>
          <w:lang w:val="en-US"/>
        </w:rPr>
        <w:instrText xml:space="preserve"> PAGEREF _Toc420056312 \h </w:instrText>
      </w:r>
      <w:r>
        <w:rPr>
          <w:noProof/>
        </w:rPr>
      </w:r>
      <w:r>
        <w:rPr>
          <w:noProof/>
        </w:rPr>
        <w:fldChar w:fldCharType="separate"/>
      </w:r>
      <w:r w:rsidRPr="00516046">
        <w:rPr>
          <w:noProof/>
          <w:lang w:val="en-US"/>
        </w:rPr>
        <w:t>24</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15 : flowchart mbed firmware</w:t>
      </w:r>
      <w:r>
        <w:rPr>
          <w:noProof/>
        </w:rPr>
        <w:tab/>
      </w:r>
      <w:r>
        <w:rPr>
          <w:noProof/>
        </w:rPr>
        <w:fldChar w:fldCharType="begin"/>
      </w:r>
      <w:r>
        <w:rPr>
          <w:noProof/>
        </w:rPr>
        <w:instrText xml:space="preserve"> PAGEREF _Toc420056313 \h </w:instrText>
      </w:r>
      <w:r>
        <w:rPr>
          <w:noProof/>
        </w:rPr>
      </w:r>
      <w:r>
        <w:rPr>
          <w:noProof/>
        </w:rPr>
        <w:fldChar w:fldCharType="separate"/>
      </w:r>
      <w:r>
        <w:rPr>
          <w:noProof/>
        </w:rPr>
        <w:t>28</w:t>
      </w:r>
      <w:r>
        <w:rPr>
          <w:noProof/>
        </w:rPr>
        <w:fldChar w:fldCharType="end"/>
      </w:r>
    </w:p>
    <w:p w:rsidR="00516046" w:rsidRDefault="00516046">
      <w:pPr>
        <w:pStyle w:val="Lijstmetafbeeldingen0"/>
        <w:tabs>
          <w:tab w:val="right" w:leader="dot" w:pos="8873"/>
        </w:tabs>
        <w:rPr>
          <w:rFonts w:eastAsiaTheme="minorEastAsia"/>
          <w:noProof/>
          <w:color w:val="auto"/>
          <w:kern w:val="0"/>
          <w:szCs w:val="22"/>
          <w:lang w:val="nl-BE" w:eastAsia="nl-BE"/>
        </w:rPr>
      </w:pPr>
      <w:r>
        <w:rPr>
          <w:noProof/>
        </w:rPr>
        <w:t>Afbeelding 16 : GUI van de testapplicatie</w:t>
      </w:r>
      <w:r>
        <w:rPr>
          <w:noProof/>
        </w:rPr>
        <w:tab/>
      </w:r>
      <w:r>
        <w:rPr>
          <w:noProof/>
        </w:rPr>
        <w:fldChar w:fldCharType="begin"/>
      </w:r>
      <w:r>
        <w:rPr>
          <w:noProof/>
        </w:rPr>
        <w:instrText xml:space="preserve"> PAGEREF _Toc420056314 \h </w:instrText>
      </w:r>
      <w:r>
        <w:rPr>
          <w:noProof/>
        </w:rPr>
      </w:r>
      <w:r>
        <w:rPr>
          <w:noProof/>
        </w:rPr>
        <w:fldChar w:fldCharType="separate"/>
      </w:r>
      <w:r>
        <w:rPr>
          <w:noProof/>
        </w:rPr>
        <w:t>29</w:t>
      </w:r>
      <w:r>
        <w:rPr>
          <w:noProof/>
        </w:rPr>
        <w:fldChar w:fldCharType="end"/>
      </w:r>
    </w:p>
    <w:p w:rsidR="00EF200F" w:rsidRPr="00516046" w:rsidRDefault="00A03863" w:rsidP="00EF200F">
      <w:pPr>
        <w:rPr>
          <w:lang w:val="nl-BE"/>
        </w:rPr>
      </w:pPr>
      <w:r>
        <w:fldChar w:fldCharType="end"/>
      </w:r>
    </w:p>
    <w:p w:rsidR="00DC509E" w:rsidRPr="00516046" w:rsidRDefault="00DC509E" w:rsidP="00DC509E">
      <w:pPr>
        <w:rPr>
          <w:lang w:val="nl-BE"/>
        </w:rPr>
      </w:pPr>
    </w:p>
    <w:p w:rsidR="00DC509E" w:rsidRPr="00516046" w:rsidRDefault="00DC509E">
      <w:pPr>
        <w:rPr>
          <w:lang w:val="nl-BE"/>
        </w:rPr>
      </w:pPr>
    </w:p>
    <w:p w:rsidR="00DC509E" w:rsidRPr="00516046" w:rsidRDefault="00DC509E">
      <w:pPr>
        <w:rPr>
          <w:lang w:val="nl-BE"/>
        </w:rPr>
        <w:sectPr w:rsidR="00DC509E" w:rsidRPr="00516046" w:rsidSect="003A31A9">
          <w:pgSz w:w="11907" w:h="16839" w:code="9"/>
          <w:pgMar w:top="2678" w:right="1512" w:bottom="1913" w:left="1512" w:header="918" w:footer="709" w:gutter="0"/>
          <w:pgNumType w:start="0"/>
          <w:cols w:space="720"/>
          <w:titlePg/>
          <w:docGrid w:linePitch="360"/>
        </w:sectPr>
      </w:pPr>
      <w:bookmarkStart w:id="1" w:name="_GoBack"/>
      <w:bookmarkEnd w:id="1"/>
    </w:p>
    <w:p w:rsidR="00EA76CF" w:rsidRDefault="00F62888" w:rsidP="00186C90">
      <w:pPr>
        <w:pStyle w:val="Kop1"/>
      </w:pPr>
      <w:bookmarkStart w:id="2" w:name="_Toc420056530"/>
      <w:r>
        <w:lastRenderedPageBreak/>
        <w:t>Productomschrijving</w:t>
      </w:r>
      <w:r w:rsidR="0003253F">
        <w:t xml:space="preserve"> (FH)</w:t>
      </w:r>
      <w:bookmarkEnd w:id="2"/>
    </w:p>
    <w:p w:rsidR="00F62888" w:rsidRDefault="00044FA7" w:rsidP="00F62888">
      <w:r>
        <w:t xml:space="preserve">We maken een computergestuurd examen dat centraal vanuit een server wordt gestuurd. </w:t>
      </w:r>
      <w:proofErr w:type="spellStart"/>
      <w:r>
        <w:t>Clients</w:t>
      </w:r>
      <w:proofErr w:type="spellEnd"/>
      <w:r>
        <w:t xml:space="preserve"> kunnen via een switch connecteren aan de server, zich aanmelden als </w:t>
      </w:r>
      <w:proofErr w:type="spellStart"/>
      <w:r>
        <w:t>admin</w:t>
      </w:r>
      <w:proofErr w:type="spellEnd"/>
      <w:r>
        <w:t>, examinator en als deelnemer.</w:t>
      </w:r>
    </w:p>
    <w:p w:rsidR="00044FA7" w:rsidRDefault="00044FA7" w:rsidP="00F62888">
      <w:r>
        <w:t xml:space="preserve">De afbeeldingen die bij de vragen horen worden op </w:t>
      </w:r>
      <w:r w:rsidR="00BD7799">
        <w:t xml:space="preserve">het scherm van de gebruiker getoond en </w:t>
      </w:r>
      <w:r>
        <w:t>synchroon op een LED-board.</w:t>
      </w:r>
    </w:p>
    <w:p w:rsidR="00044FA7" w:rsidRPr="00F62888" w:rsidRDefault="00044FA7" w:rsidP="00F62888">
      <w:r>
        <w:t>In de database worden vragen opges</w:t>
      </w:r>
      <w:r w:rsidR="006F0872">
        <w:t>teld, afbeeldingen bijgehouden, gebruikers toegang verleend en vragen opgesteld.</w:t>
      </w:r>
    </w:p>
    <w:p w:rsidR="006E2636" w:rsidRDefault="005D3314" w:rsidP="00186C90">
      <w:pPr>
        <w:pStyle w:val="Kop1"/>
      </w:pPr>
      <w:bookmarkStart w:id="3" w:name="_Toc420056531"/>
      <w:r>
        <w:t>Hardware beschrijving</w:t>
      </w:r>
      <w:bookmarkEnd w:id="3"/>
    </w:p>
    <w:p w:rsidR="00044FA7" w:rsidRDefault="00044FA7" w:rsidP="00044FA7">
      <w:pPr>
        <w:pStyle w:val="Kop2"/>
      </w:pPr>
      <w:bookmarkStart w:id="4" w:name="_Toc420056532"/>
      <w:r>
        <w:t>LED-Board</w:t>
      </w:r>
      <w:r w:rsidR="00846DA3">
        <w:t xml:space="preserve"> (FH)</w:t>
      </w:r>
      <w:bookmarkEnd w:id="4"/>
    </w:p>
    <w:p w:rsidR="005D3314" w:rsidRDefault="00BD7799" w:rsidP="005D3314">
      <w:r>
        <w:t>We hebben beslist om een LED-matrix bord aan te schaffen.</w:t>
      </w:r>
    </w:p>
    <w:p w:rsidR="00BD7799" w:rsidRDefault="00BD7799" w:rsidP="005D3314">
      <w:r>
        <w:t>De relatief hoge kostprijs voor afzonderlijke RGB-</w:t>
      </w:r>
      <w:proofErr w:type="spellStart"/>
      <w:r>
        <w:t>LED’s</w:t>
      </w:r>
      <w:proofErr w:type="spellEnd"/>
      <w:r>
        <w:t xml:space="preserve"> en onze ambitie om minstens een 16x16 matrix te hebben, heeft ons in de richting van deze aankoop geleid.</w:t>
      </w:r>
    </w:p>
    <w:p w:rsidR="00BD7799" w:rsidRDefault="00BD7799" w:rsidP="005D3314">
      <w:r>
        <w:t>Het is de bedoeling om minstens een leesbare afbeelding op de matri</w:t>
      </w:r>
      <w:r w:rsidR="00A03863">
        <w:t>x te brengen. We vrezen dat met een resolutie kleiner dan 16x16 zelfs een eenvoudige afbeelding als een verkeersbord niet herkenbaar zal zijn.</w:t>
      </w:r>
    </w:p>
    <w:p w:rsidR="00A03863" w:rsidRDefault="00A03863" w:rsidP="005D3314">
      <w:r>
        <w:t xml:space="preserve">Via de website van Adafruit.com vinden we een geschikt en betaalbaar model met volgende </w:t>
      </w:r>
      <w:proofErr w:type="spellStart"/>
      <w:r>
        <w:t>specs</w:t>
      </w:r>
      <w:proofErr w:type="spellEnd"/>
      <w:r>
        <w:t>:</w:t>
      </w:r>
    </w:p>
    <w:p w:rsidR="00A03863" w:rsidRDefault="00A03863" w:rsidP="00A03863">
      <w:pPr>
        <w:pStyle w:val="Lijstalinea"/>
        <w:numPr>
          <w:ilvl w:val="0"/>
          <w:numId w:val="27"/>
        </w:numPr>
      </w:pPr>
      <w:r>
        <w:t>16x32 RGB LED matrix panel</w:t>
      </w:r>
    </w:p>
    <w:p w:rsidR="00A03863" w:rsidRDefault="00A03863" w:rsidP="00A03863">
      <w:pPr>
        <w:pStyle w:val="Lijstalinea"/>
        <w:numPr>
          <w:ilvl w:val="0"/>
          <w:numId w:val="27"/>
        </w:numPr>
      </w:pPr>
      <w:r>
        <w:t xml:space="preserve">5Vdc input en wanneer alle </w:t>
      </w:r>
      <w:proofErr w:type="spellStart"/>
      <w:r>
        <w:t>leds</w:t>
      </w:r>
      <w:proofErr w:type="spellEnd"/>
      <w:r>
        <w:t xml:space="preserve"> branden 2,5A</w:t>
      </w:r>
    </w:p>
    <w:p w:rsidR="00A03863" w:rsidRDefault="00A03863" w:rsidP="00A03863">
      <w:pPr>
        <w:pStyle w:val="Lijstalinea"/>
        <w:numPr>
          <w:ilvl w:val="0"/>
          <w:numId w:val="27"/>
        </w:numPr>
      </w:pPr>
      <w:proofErr w:type="spellStart"/>
      <w:r>
        <w:t>Chainable</w:t>
      </w:r>
      <w:proofErr w:type="spellEnd"/>
      <w:r>
        <w:t xml:space="preserve"> (voor eventuele uitbreiding)</w:t>
      </w:r>
    </w:p>
    <w:p w:rsidR="00A03863" w:rsidRDefault="00A03863" w:rsidP="00A03863"/>
    <w:p w:rsidR="00A03863" w:rsidRDefault="00A03863" w:rsidP="00A03863">
      <w:r>
        <w:t>Downs:</w:t>
      </w:r>
    </w:p>
    <w:p w:rsidR="00A03863" w:rsidRDefault="00A03863" w:rsidP="00A03863">
      <w:r>
        <w:t xml:space="preserve">Er is geen PWM driver voorzien. We gaan onze ARM M3 </w:t>
      </w:r>
      <w:proofErr w:type="spellStart"/>
      <w:r>
        <w:t>mbed</w:t>
      </w:r>
      <w:proofErr w:type="spellEnd"/>
      <w:r>
        <w:t xml:space="preserve"> gebruiken om de </w:t>
      </w:r>
      <w:proofErr w:type="spellStart"/>
      <w:r>
        <w:t>LED’s</w:t>
      </w:r>
      <w:proofErr w:type="spellEnd"/>
      <w:r>
        <w:t xml:space="preserve"> rechtstreeks aan te sturen.</w:t>
      </w:r>
    </w:p>
    <w:p w:rsidR="00A03863" w:rsidRDefault="00A03863" w:rsidP="00A03863"/>
    <w:p w:rsidR="00A03863" w:rsidRDefault="00A03863" w:rsidP="00A03863">
      <w:pPr>
        <w:keepNext/>
      </w:pPr>
      <w:r w:rsidRPr="00A03863">
        <w:rPr>
          <w:noProof/>
          <w:lang w:val="nl-BE" w:eastAsia="nl-BE"/>
        </w:rPr>
        <w:lastRenderedPageBreak/>
        <w:drawing>
          <wp:inline distT="0" distB="0" distL="0" distR="0" wp14:anchorId="3A6E9EAF" wp14:editId="40CA640F">
            <wp:extent cx="5640705" cy="4235183"/>
            <wp:effectExtent l="0" t="0" r="0" b="0"/>
            <wp:docPr id="1" name="Afbeelding 1" descr="Medium 16x32 RGB LED matrix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 16x32 RGB LED matrix pa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705" cy="4235183"/>
                    </a:xfrm>
                    <a:prstGeom prst="rect">
                      <a:avLst/>
                    </a:prstGeom>
                    <a:noFill/>
                    <a:ln>
                      <a:noFill/>
                    </a:ln>
                  </pic:spPr>
                </pic:pic>
              </a:graphicData>
            </a:graphic>
          </wp:inline>
        </w:drawing>
      </w:r>
    </w:p>
    <w:p w:rsidR="00A03863" w:rsidRDefault="00A03863" w:rsidP="00A03863">
      <w:pPr>
        <w:pStyle w:val="Bijschrift0"/>
      </w:pPr>
      <w:bookmarkStart w:id="5" w:name="_Toc420056299"/>
      <w:r>
        <w:t xml:space="preserve">Afbeelding </w:t>
      </w:r>
      <w:r w:rsidR="003C0E82">
        <w:fldChar w:fldCharType="begin"/>
      </w:r>
      <w:r w:rsidR="003C0E82">
        <w:instrText xml:space="preserve"> SEQ Afbeelding \* ARABIC </w:instrText>
      </w:r>
      <w:r w:rsidR="003C0E82">
        <w:fldChar w:fldCharType="separate"/>
      </w:r>
      <w:r w:rsidR="003C0E82">
        <w:rPr>
          <w:noProof/>
        </w:rPr>
        <w:t>1</w:t>
      </w:r>
      <w:r w:rsidR="003C0E82">
        <w:rPr>
          <w:noProof/>
        </w:rPr>
        <w:fldChar w:fldCharType="end"/>
      </w:r>
      <w:r>
        <w:t xml:space="preserve"> : 16x32 LED board</w:t>
      </w:r>
      <w:bookmarkEnd w:id="5"/>
    </w:p>
    <w:p w:rsidR="00A03863" w:rsidRDefault="00A03863" w:rsidP="005D3314"/>
    <w:p w:rsidR="00BD7799" w:rsidRPr="005D3314" w:rsidRDefault="00BD7799" w:rsidP="005D3314"/>
    <w:p w:rsidR="00044FA7" w:rsidRDefault="00044FA7" w:rsidP="00044FA7">
      <w:pPr>
        <w:pStyle w:val="Kop2"/>
      </w:pPr>
      <w:bookmarkStart w:id="6" w:name="_Toc420056533"/>
      <w:r>
        <w:t>Microcontroller</w:t>
      </w:r>
      <w:r w:rsidR="00846DA3">
        <w:t xml:space="preserve"> (KVH)</w:t>
      </w:r>
      <w:bookmarkEnd w:id="6"/>
    </w:p>
    <w:p w:rsidR="00846DA3" w:rsidRDefault="00846DA3" w:rsidP="00846DA3">
      <w:r>
        <w:t xml:space="preserve">De microcontroller die we hebben gekozen voor dit project is de </w:t>
      </w:r>
      <w:proofErr w:type="spellStart"/>
      <w:r>
        <w:t>mbed</w:t>
      </w:r>
      <w:proofErr w:type="spellEnd"/>
      <w:r>
        <w:t xml:space="preserve"> LPC1768. </w:t>
      </w:r>
    </w:p>
    <w:p w:rsidR="00846DA3" w:rsidRDefault="00846DA3" w:rsidP="00846DA3">
      <w:r>
        <w:t xml:space="preserve">De reden hiervoor is dat we al reeds ervaring hebben met het programmeren van de </w:t>
      </w:r>
      <w:proofErr w:type="spellStart"/>
      <w:r>
        <w:t>mbed</w:t>
      </w:r>
      <w:proofErr w:type="spellEnd"/>
      <w:r>
        <w:t xml:space="preserve">, met gevolg dat we hierdoor heel wat tijd uitsparen met het bestuderen van de specificaties van de microcontroller. </w:t>
      </w:r>
    </w:p>
    <w:p w:rsidR="00846DA3" w:rsidRDefault="00846DA3" w:rsidP="00846DA3">
      <w:r>
        <w:t xml:space="preserve">De </w:t>
      </w:r>
      <w:proofErr w:type="spellStart"/>
      <w:r>
        <w:t>mbed</w:t>
      </w:r>
      <w:proofErr w:type="spellEnd"/>
      <w:r>
        <w:t xml:space="preserve"> LPC1768 is ontwikkeld om verschillende systemen te gaan prototypen, waaronder vooral systemen met ethernet en USB. Daarnaast biedt de </w:t>
      </w:r>
      <w:proofErr w:type="spellStart"/>
      <w:r>
        <w:t>mbed</w:t>
      </w:r>
      <w:proofErr w:type="spellEnd"/>
      <w:r>
        <w:t xml:space="preserve"> ook flexibiliteit aan voor tal van perifere interfaces.</w:t>
      </w:r>
    </w:p>
    <w:p w:rsidR="00846DA3" w:rsidRDefault="00846DA3" w:rsidP="00846DA3">
      <w:r>
        <w:t xml:space="preserve">De microcontroller bevat ook een ingebouwde USB FLASH </w:t>
      </w:r>
      <w:proofErr w:type="spellStart"/>
      <w:r>
        <w:t>programmer</w:t>
      </w:r>
      <w:proofErr w:type="spellEnd"/>
      <w:r>
        <w:t>, waardoor extra programmeerkits en dergelijke niet moeten aangeschaft worden.</w:t>
      </w:r>
    </w:p>
    <w:p w:rsidR="00846DA3" w:rsidRDefault="00846DA3" w:rsidP="00846DA3">
      <w:r>
        <w:lastRenderedPageBreak/>
        <w:t>Enkele noemenswaardige specificaties:</w:t>
      </w:r>
    </w:p>
    <w:p w:rsidR="00846DA3" w:rsidRDefault="00846DA3" w:rsidP="00846DA3">
      <w:pPr>
        <w:pStyle w:val="Lijstalinea"/>
        <w:numPr>
          <w:ilvl w:val="0"/>
          <w:numId w:val="28"/>
        </w:numPr>
      </w:pPr>
      <w:r>
        <w:t xml:space="preserve">32-bit ARM Cortex-M3 </w:t>
      </w:r>
      <w:proofErr w:type="spellStart"/>
      <w:r>
        <w:t>core</w:t>
      </w:r>
      <w:proofErr w:type="spellEnd"/>
    </w:p>
    <w:p w:rsidR="00846DA3" w:rsidRPr="003E4668" w:rsidRDefault="00846DA3" w:rsidP="00846DA3">
      <w:pPr>
        <w:pStyle w:val="Lijstalinea"/>
        <w:numPr>
          <w:ilvl w:val="0"/>
          <w:numId w:val="28"/>
        </w:numPr>
        <w:rPr>
          <w:lang w:val="en-US"/>
        </w:rPr>
      </w:pPr>
      <w:r w:rsidRPr="003E4668">
        <w:rPr>
          <w:lang w:val="en-US"/>
        </w:rPr>
        <w:t>512kB FLASH</w:t>
      </w:r>
    </w:p>
    <w:p w:rsidR="00846DA3" w:rsidRPr="003E4668" w:rsidRDefault="00846DA3" w:rsidP="00846DA3">
      <w:pPr>
        <w:pStyle w:val="Lijstalinea"/>
        <w:numPr>
          <w:ilvl w:val="0"/>
          <w:numId w:val="28"/>
        </w:numPr>
        <w:rPr>
          <w:lang w:val="en-US"/>
        </w:rPr>
      </w:pPr>
      <w:r w:rsidRPr="003E4668">
        <w:rPr>
          <w:lang w:val="en-US"/>
        </w:rPr>
        <w:t>32kB RAM</w:t>
      </w:r>
    </w:p>
    <w:p w:rsidR="00846DA3" w:rsidRPr="003E4668" w:rsidRDefault="00846DA3" w:rsidP="00846DA3">
      <w:pPr>
        <w:pStyle w:val="Lijstalinea"/>
        <w:numPr>
          <w:ilvl w:val="0"/>
          <w:numId w:val="28"/>
        </w:numPr>
        <w:rPr>
          <w:lang w:val="en-US"/>
        </w:rPr>
      </w:pPr>
      <w:r w:rsidRPr="003E4668">
        <w:rPr>
          <w:lang w:val="en-US"/>
        </w:rPr>
        <w:t>Ethernet</w:t>
      </w:r>
    </w:p>
    <w:p w:rsidR="00846DA3" w:rsidRPr="003E4668" w:rsidRDefault="00846DA3" w:rsidP="00846DA3">
      <w:pPr>
        <w:pStyle w:val="Lijstalinea"/>
        <w:numPr>
          <w:ilvl w:val="0"/>
          <w:numId w:val="28"/>
        </w:numPr>
        <w:rPr>
          <w:lang w:val="en-US"/>
        </w:rPr>
      </w:pPr>
      <w:r w:rsidRPr="003E4668">
        <w:rPr>
          <w:lang w:val="en-US"/>
        </w:rPr>
        <w:t xml:space="preserve">USB </w:t>
      </w:r>
    </w:p>
    <w:p w:rsidR="00846DA3" w:rsidRPr="003E4668" w:rsidRDefault="00846DA3" w:rsidP="00846DA3">
      <w:pPr>
        <w:pStyle w:val="Lijstalinea"/>
        <w:numPr>
          <w:ilvl w:val="0"/>
          <w:numId w:val="28"/>
        </w:numPr>
        <w:rPr>
          <w:lang w:val="en-US"/>
        </w:rPr>
      </w:pPr>
      <w:r w:rsidRPr="003E4668">
        <w:rPr>
          <w:lang w:val="en-US"/>
        </w:rPr>
        <w:t>SPI</w:t>
      </w:r>
    </w:p>
    <w:p w:rsidR="00846DA3" w:rsidRPr="003E4668" w:rsidRDefault="00846DA3" w:rsidP="00846DA3">
      <w:pPr>
        <w:pStyle w:val="Lijstalinea"/>
        <w:numPr>
          <w:ilvl w:val="0"/>
          <w:numId w:val="28"/>
        </w:numPr>
        <w:rPr>
          <w:lang w:val="en-US"/>
        </w:rPr>
      </w:pPr>
      <w:r w:rsidRPr="003E4668">
        <w:rPr>
          <w:lang w:val="en-US"/>
        </w:rPr>
        <w:t>I2C</w:t>
      </w:r>
    </w:p>
    <w:p w:rsidR="00846DA3" w:rsidRPr="003E4668" w:rsidRDefault="00846DA3" w:rsidP="00846DA3">
      <w:pPr>
        <w:pStyle w:val="Lijstalinea"/>
        <w:numPr>
          <w:ilvl w:val="0"/>
          <w:numId w:val="28"/>
        </w:numPr>
        <w:rPr>
          <w:lang w:val="en-US"/>
        </w:rPr>
      </w:pPr>
      <w:r w:rsidRPr="003E4668">
        <w:rPr>
          <w:lang w:val="en-US"/>
        </w:rPr>
        <w:t>ADC</w:t>
      </w:r>
    </w:p>
    <w:p w:rsidR="00846DA3" w:rsidRPr="003E4668" w:rsidRDefault="00846DA3" w:rsidP="00846DA3">
      <w:pPr>
        <w:pStyle w:val="Lijstalinea"/>
        <w:numPr>
          <w:ilvl w:val="0"/>
          <w:numId w:val="28"/>
        </w:numPr>
        <w:rPr>
          <w:lang w:val="en-US"/>
        </w:rPr>
      </w:pPr>
      <w:r w:rsidRPr="003E4668">
        <w:rPr>
          <w:lang w:val="en-US"/>
        </w:rPr>
        <w:t>DAC</w:t>
      </w:r>
    </w:p>
    <w:p w:rsidR="00846DA3" w:rsidRPr="003E4668" w:rsidRDefault="00846DA3" w:rsidP="00846DA3">
      <w:pPr>
        <w:pStyle w:val="Lijstalinea"/>
        <w:numPr>
          <w:ilvl w:val="0"/>
          <w:numId w:val="28"/>
        </w:numPr>
        <w:rPr>
          <w:lang w:val="en-US"/>
        </w:rPr>
      </w:pPr>
      <w:r w:rsidRPr="003E4668">
        <w:rPr>
          <w:lang w:val="en-US"/>
        </w:rPr>
        <w:t>PWM</w:t>
      </w:r>
    </w:p>
    <w:p w:rsidR="00846DA3" w:rsidRPr="003E4668" w:rsidRDefault="00846DA3" w:rsidP="00846DA3">
      <w:pPr>
        <w:pStyle w:val="Lijstalinea"/>
        <w:numPr>
          <w:ilvl w:val="0"/>
          <w:numId w:val="28"/>
        </w:numPr>
        <w:rPr>
          <w:lang w:val="en-US"/>
        </w:rPr>
      </w:pPr>
      <w:proofErr w:type="spellStart"/>
      <w:r w:rsidRPr="003E4668">
        <w:rPr>
          <w:lang w:val="en-US"/>
        </w:rPr>
        <w:t>Andere</w:t>
      </w:r>
      <w:proofErr w:type="spellEnd"/>
      <w:r w:rsidRPr="003E4668">
        <w:rPr>
          <w:lang w:val="en-US"/>
        </w:rPr>
        <w:t xml:space="preserve"> I/O interfaces</w:t>
      </w:r>
    </w:p>
    <w:tbl>
      <w:tblPr>
        <w:tblStyle w:val="Tabelraster"/>
        <w:tblpPr w:leftFromText="141" w:rightFromText="141" w:vertAnchor="text" w:horzAnchor="margin" w:tblpY="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846DA3" w:rsidTr="003C0E82">
        <w:tc>
          <w:tcPr>
            <w:tcW w:w="8883" w:type="dxa"/>
          </w:tcPr>
          <w:p w:rsidR="00846DA3" w:rsidRDefault="00846DA3" w:rsidP="00846DA3">
            <w:pPr>
              <w:pStyle w:val="Geenafstand"/>
              <w:keepNext/>
            </w:pPr>
            <w:r>
              <w:rPr>
                <w:noProof/>
              </w:rPr>
              <w:lastRenderedPageBreak/>
              <w:drawing>
                <wp:inline distT="0" distB="0" distL="0" distR="0" wp14:anchorId="25D513DB" wp14:editId="7A6773C0">
                  <wp:extent cx="5760720" cy="653859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538595"/>
                          </a:xfrm>
                          <a:prstGeom prst="rect">
                            <a:avLst/>
                          </a:prstGeom>
                        </pic:spPr>
                      </pic:pic>
                    </a:graphicData>
                  </a:graphic>
                </wp:inline>
              </w:drawing>
            </w:r>
          </w:p>
          <w:p w:rsidR="00846DA3" w:rsidRDefault="00846DA3" w:rsidP="00846DA3">
            <w:pPr>
              <w:pStyle w:val="Bijschrift0"/>
            </w:pPr>
            <w:bookmarkStart w:id="7" w:name="_Ref419904208"/>
            <w:bookmarkStart w:id="8" w:name="_Toc420056300"/>
            <w:r>
              <w:t xml:space="preserve">Afbeelding </w:t>
            </w:r>
            <w:r>
              <w:fldChar w:fldCharType="begin"/>
            </w:r>
            <w:r>
              <w:instrText xml:space="preserve"> SEQ Afbeelding \* ARABIC </w:instrText>
            </w:r>
            <w:r>
              <w:fldChar w:fldCharType="separate"/>
            </w:r>
            <w:r w:rsidR="003C0E82">
              <w:rPr>
                <w:noProof/>
              </w:rPr>
              <w:t>2</w:t>
            </w:r>
            <w:r>
              <w:fldChar w:fldCharType="end"/>
            </w:r>
            <w:bookmarkEnd w:id="7"/>
            <w:r>
              <w:t xml:space="preserve">: Blokschema </w:t>
            </w:r>
            <w:proofErr w:type="spellStart"/>
            <w:r>
              <w:t>Mbed</w:t>
            </w:r>
            <w:bookmarkEnd w:id="8"/>
            <w:proofErr w:type="spellEnd"/>
          </w:p>
        </w:tc>
      </w:tr>
      <w:tr w:rsidR="00846DA3" w:rsidTr="003C0E82">
        <w:tc>
          <w:tcPr>
            <w:tcW w:w="8883" w:type="dxa"/>
          </w:tcPr>
          <w:p w:rsidR="00846DA3" w:rsidRDefault="00846DA3" w:rsidP="003C0E82"/>
        </w:tc>
      </w:tr>
    </w:tbl>
    <w:p w:rsidR="00846DA3" w:rsidRDefault="00846DA3" w:rsidP="00846DA3">
      <w:pPr>
        <w:rPr>
          <w:lang w:val="en-US"/>
        </w:rPr>
      </w:pPr>
    </w:p>
    <w:p w:rsidR="00846DA3" w:rsidRDefault="00846DA3" w:rsidP="00846DA3">
      <w:r>
        <w:t xml:space="preserve">In </w:t>
      </w:r>
      <w:r>
        <w:fldChar w:fldCharType="begin"/>
      </w:r>
      <w:r>
        <w:instrText xml:space="preserve"> REF _Ref419904287 \h </w:instrText>
      </w:r>
      <w:r>
        <w:fldChar w:fldCharType="separate"/>
      </w:r>
      <w:r>
        <w:t xml:space="preserve">Afbeelding </w:t>
      </w:r>
      <w:r>
        <w:rPr>
          <w:noProof/>
        </w:rPr>
        <w:t>3</w:t>
      </w:r>
      <w:r>
        <w:fldChar w:fldCharType="end"/>
      </w:r>
      <w:r>
        <w:t xml:space="preserve"> worden de interacties weergegeven waarbij de microcontroller centraal staat. Zo is te zien dat de potentiometer en de joystick worden gebruikt als </w:t>
      </w:r>
      <w:proofErr w:type="spellStart"/>
      <w:r>
        <w:t>inputs</w:t>
      </w:r>
      <w:proofErr w:type="spellEnd"/>
      <w:r>
        <w:t xml:space="preserve">. Hierbij wordt de </w:t>
      </w:r>
      <w:r>
        <w:lastRenderedPageBreak/>
        <w:t xml:space="preserve">potentiometer gebruikt om de lichtintensiteit van de </w:t>
      </w:r>
      <w:proofErr w:type="spellStart"/>
      <w:r>
        <w:t>ledmatrix</w:t>
      </w:r>
      <w:proofErr w:type="spellEnd"/>
      <w:r>
        <w:t xml:space="preserve"> te besturen en de joystick als een reset voor de matrix.</w:t>
      </w:r>
    </w:p>
    <w:p w:rsidR="00846DA3" w:rsidRDefault="00846DA3" w:rsidP="00846DA3">
      <w:r>
        <w:t xml:space="preserve">De </w:t>
      </w:r>
      <w:proofErr w:type="spellStart"/>
      <w:r>
        <w:t>ledmatrix</w:t>
      </w:r>
      <w:proofErr w:type="spellEnd"/>
      <w:r>
        <w:t xml:space="preserve"> zelf wordt als output gebruikt van de </w:t>
      </w:r>
      <w:proofErr w:type="spellStart"/>
      <w:r>
        <w:t>mbed</w:t>
      </w:r>
      <w:proofErr w:type="spellEnd"/>
      <w:r>
        <w:t>.</w:t>
      </w:r>
    </w:p>
    <w:p w:rsidR="00846DA3" w:rsidRDefault="00846DA3" w:rsidP="00846DA3">
      <w:r>
        <w:t xml:space="preserve">De communicatie tussen de </w:t>
      </w:r>
      <w:proofErr w:type="spellStart"/>
      <w:r>
        <w:t>mbed</w:t>
      </w:r>
      <w:proofErr w:type="spellEnd"/>
      <w:r>
        <w:t xml:space="preserve"> en de webserver gebeurd via het TCP/IP protocol over ethernet. Om de ethernet verbinding tot stand te brengen wordt gebruik gemaakt van de RJ45 ethernet connector die aanwezig is op de </w:t>
      </w:r>
      <w:proofErr w:type="spellStart"/>
      <w:r>
        <w:t>mbed</w:t>
      </w:r>
      <w:proofErr w:type="spellEnd"/>
      <w:r>
        <w:t xml:space="preserve"> </w:t>
      </w:r>
      <w:proofErr w:type="spellStart"/>
      <w:r>
        <w:t>application</w:t>
      </w:r>
      <w:proofErr w:type="spellEnd"/>
      <w:r>
        <w:t xml:space="preserve"> board. </w:t>
      </w:r>
    </w:p>
    <w:p w:rsidR="00846DA3" w:rsidRPr="00E50A0A" w:rsidRDefault="00846DA3" w:rsidP="00846DA3">
      <w:pPr>
        <w:pStyle w:val="Geenafstand"/>
      </w:pPr>
    </w:p>
    <w:tbl>
      <w:tblPr>
        <w:tblStyle w:val="Tabelraster"/>
        <w:tblpPr w:leftFromText="141" w:rightFromText="141" w:vertAnchor="text" w:horzAnchor="margin" w:tblpY="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846DA3" w:rsidTr="003C0E82">
        <w:tc>
          <w:tcPr>
            <w:tcW w:w="9062" w:type="dxa"/>
          </w:tcPr>
          <w:p w:rsidR="00846DA3" w:rsidRDefault="00846DA3" w:rsidP="00846DA3">
            <w:pPr>
              <w:pStyle w:val="Geenafstand"/>
              <w:keepNext/>
            </w:pPr>
            <w:r>
              <w:rPr>
                <w:rFonts w:asciiTheme="minorHAnsi" w:eastAsiaTheme="minorHAnsi" w:hAnsiTheme="minorHAnsi" w:cstheme="minorBidi"/>
                <w:lang w:eastAsia="en-US"/>
              </w:rPr>
              <w:object w:dxaOrig="10164" w:dyaOrig="9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85pt;height:357.65pt" o:ole="">
                  <v:imagedata r:id="rId13" o:title=""/>
                </v:shape>
                <o:OLEObject Type="Embed" ProgID="Visio.Drawing.15" ShapeID="_x0000_i1025" DrawAspect="Content" ObjectID="_1493798371" r:id="rId14"/>
              </w:object>
            </w:r>
          </w:p>
          <w:p w:rsidR="00846DA3" w:rsidRDefault="00846DA3" w:rsidP="00846DA3">
            <w:pPr>
              <w:pStyle w:val="Bijschrift0"/>
            </w:pPr>
            <w:bookmarkStart w:id="9" w:name="_Ref419904287"/>
            <w:bookmarkStart w:id="10" w:name="_Toc420056301"/>
            <w:r>
              <w:t xml:space="preserve">Afbeelding </w:t>
            </w:r>
            <w:r>
              <w:fldChar w:fldCharType="begin"/>
            </w:r>
            <w:r>
              <w:instrText xml:space="preserve"> SEQ Afbeelding \* ARABIC </w:instrText>
            </w:r>
            <w:r>
              <w:fldChar w:fldCharType="separate"/>
            </w:r>
            <w:r w:rsidR="003C0E82">
              <w:rPr>
                <w:noProof/>
              </w:rPr>
              <w:t>3</w:t>
            </w:r>
            <w:r>
              <w:fldChar w:fldCharType="end"/>
            </w:r>
            <w:bookmarkEnd w:id="9"/>
            <w:r>
              <w:t xml:space="preserve">: </w:t>
            </w:r>
            <w:proofErr w:type="spellStart"/>
            <w:r>
              <w:t>Mbed</w:t>
            </w:r>
            <w:proofErr w:type="spellEnd"/>
            <w:r>
              <w:t xml:space="preserve"> als microcontroller</w:t>
            </w:r>
            <w:bookmarkEnd w:id="10"/>
          </w:p>
        </w:tc>
      </w:tr>
      <w:tr w:rsidR="00846DA3" w:rsidTr="003C0E82">
        <w:tc>
          <w:tcPr>
            <w:tcW w:w="9062" w:type="dxa"/>
          </w:tcPr>
          <w:p w:rsidR="00846DA3" w:rsidRDefault="00846DA3" w:rsidP="003C0E82"/>
        </w:tc>
      </w:tr>
    </w:tbl>
    <w:p w:rsidR="005D3314" w:rsidRPr="005D3314" w:rsidRDefault="005D3314" w:rsidP="005D3314"/>
    <w:p w:rsidR="006F0872" w:rsidRDefault="006F0872">
      <w:pPr>
        <w:rPr>
          <w:rFonts w:asciiTheme="majorHAnsi" w:eastAsiaTheme="majorEastAsia" w:hAnsiTheme="majorHAnsi" w:cstheme="majorBidi"/>
          <w:color w:val="577188" w:themeColor="accent1" w:themeShade="BF"/>
          <w:sz w:val="26"/>
          <w:szCs w:val="26"/>
        </w:rPr>
      </w:pPr>
      <w:r>
        <w:br w:type="page"/>
      </w:r>
    </w:p>
    <w:p w:rsidR="00044FA7" w:rsidRDefault="00044FA7" w:rsidP="00044FA7">
      <w:pPr>
        <w:pStyle w:val="Kop2"/>
      </w:pPr>
      <w:bookmarkStart w:id="11" w:name="_Toc420056534"/>
      <w:r>
        <w:lastRenderedPageBreak/>
        <w:t>Voeding</w:t>
      </w:r>
      <w:r w:rsidR="00846DA3">
        <w:t xml:space="preserve"> (KVH)</w:t>
      </w:r>
      <w:bookmarkEnd w:id="11"/>
    </w:p>
    <w:p w:rsidR="00846DA3" w:rsidRDefault="00846DA3" w:rsidP="00846DA3">
      <w:r>
        <w:t xml:space="preserve">De </w:t>
      </w:r>
      <w:proofErr w:type="spellStart"/>
      <w:r>
        <w:t>adafruit</w:t>
      </w:r>
      <w:proofErr w:type="spellEnd"/>
      <w:r>
        <w:t xml:space="preserve"> 16x32 LED-matrix vereist een voeding van 5V die in staat is een stroom te leveren tot 2A.</w:t>
      </w:r>
    </w:p>
    <w:p w:rsidR="00846DA3" w:rsidRDefault="00846DA3" w:rsidP="00846DA3">
      <w:r>
        <w:t>Hierdoor hebben we besloten om zelf een voeding te maken die aan deze specificaties voldoet.</w:t>
      </w:r>
    </w:p>
    <w:p w:rsidR="00846DA3" w:rsidRPr="00E067D0" w:rsidRDefault="00846DA3" w:rsidP="00846DA3">
      <w:pPr>
        <w:pStyle w:val="Geenafstand"/>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846DA3" w:rsidTr="003C0E82">
        <w:tc>
          <w:tcPr>
            <w:tcW w:w="9062" w:type="dxa"/>
          </w:tcPr>
          <w:p w:rsidR="00846DA3" w:rsidRDefault="00846DA3" w:rsidP="00846DA3">
            <w:pPr>
              <w:pStyle w:val="Geenafstand"/>
              <w:keepNext/>
            </w:pPr>
            <w:r>
              <w:rPr>
                <w:noProof/>
              </w:rPr>
              <w:drawing>
                <wp:inline distT="0" distB="0" distL="0" distR="0" wp14:anchorId="723DCBD6" wp14:editId="47C1CD1F">
                  <wp:extent cx="5585460" cy="16230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460" cy="1623060"/>
                          </a:xfrm>
                          <a:prstGeom prst="rect">
                            <a:avLst/>
                          </a:prstGeom>
                        </pic:spPr>
                      </pic:pic>
                    </a:graphicData>
                  </a:graphic>
                </wp:inline>
              </w:drawing>
            </w:r>
          </w:p>
          <w:p w:rsidR="00846DA3" w:rsidRDefault="00846DA3" w:rsidP="00846DA3">
            <w:pPr>
              <w:pStyle w:val="Bijschrift0"/>
            </w:pPr>
            <w:bookmarkStart w:id="12" w:name="_Ref419904388"/>
            <w:bookmarkStart w:id="13" w:name="_Toc420056302"/>
            <w:r>
              <w:t xml:space="preserve">Afbeelding </w:t>
            </w:r>
            <w:r>
              <w:fldChar w:fldCharType="begin"/>
            </w:r>
            <w:r>
              <w:instrText xml:space="preserve"> SEQ Afbeelding \* ARABIC </w:instrText>
            </w:r>
            <w:r>
              <w:fldChar w:fldCharType="separate"/>
            </w:r>
            <w:r w:rsidR="003C0E82">
              <w:rPr>
                <w:noProof/>
              </w:rPr>
              <w:t>4</w:t>
            </w:r>
            <w:r>
              <w:fldChar w:fldCharType="end"/>
            </w:r>
            <w:bookmarkEnd w:id="12"/>
            <w:r>
              <w:t>: schema van de voeding</w:t>
            </w:r>
            <w:bookmarkEnd w:id="13"/>
          </w:p>
        </w:tc>
      </w:tr>
      <w:tr w:rsidR="00846DA3" w:rsidTr="003C0E82">
        <w:tc>
          <w:tcPr>
            <w:tcW w:w="9062" w:type="dxa"/>
          </w:tcPr>
          <w:p w:rsidR="00846DA3" w:rsidRDefault="00846DA3" w:rsidP="003C0E82">
            <w:pPr>
              <w:pStyle w:val="Geenafstand"/>
            </w:pPr>
          </w:p>
        </w:tc>
      </w:tr>
    </w:tbl>
    <w:p w:rsidR="00846DA3" w:rsidRDefault="00846DA3" w:rsidP="00846DA3">
      <w:pPr>
        <w:pStyle w:val="Geenafstand"/>
      </w:pPr>
    </w:p>
    <w:p w:rsidR="00846DA3" w:rsidRDefault="00846DA3" w:rsidP="00846DA3">
      <w:r>
        <w:t xml:space="preserve">De voeding (zie </w:t>
      </w:r>
      <w:r>
        <w:fldChar w:fldCharType="begin"/>
      </w:r>
      <w:r>
        <w:instrText xml:space="preserve"> REF _Ref419904388 \h </w:instrText>
      </w:r>
      <w:r>
        <w:fldChar w:fldCharType="separate"/>
      </w:r>
      <w:r>
        <w:t xml:space="preserve">Afbeelding </w:t>
      </w:r>
      <w:r>
        <w:rPr>
          <w:noProof/>
        </w:rPr>
        <w:t>4</w:t>
      </w:r>
      <w:r>
        <w:fldChar w:fldCharType="end"/>
      </w:r>
      <w:r>
        <w:t xml:space="preserve">) krijgt een netspanning van ongeveer 230V wisselspanning aangelegd aan de ingang. Deze spanning wordt door de transformator omgezet naar een spanning van 9V. De bekomen 9V wisselspanning wordt dan met behulp van een bruggelijkrichter omgezet naar een gelijkspanning. De gelijkspanning van 9V wordt op zijn beurt door middel van een spanningsregelaar aangepast tot de gewenste spanning van 5V. </w:t>
      </w:r>
    </w:p>
    <w:p w:rsidR="00846DA3" w:rsidRDefault="00846DA3" w:rsidP="00846DA3">
      <w:r>
        <w:t>De schakeling bevat verder nog een LED als indicator dat de voeding is aangesloten aan de netspanning.</w:t>
      </w:r>
    </w:p>
    <w:p w:rsidR="00846DA3" w:rsidRDefault="00846DA3" w:rsidP="00846DA3">
      <w:r>
        <w:t xml:space="preserve">Van de componenten werd telkens onderzocht of deze in staat waren de opgelegde maximumstroom van 2A te kunnen leveren. </w:t>
      </w:r>
    </w:p>
    <w:p w:rsidR="00846DA3" w:rsidRDefault="00846DA3" w:rsidP="00846DA3">
      <w:r>
        <w:t xml:space="preserve">Na het vervolledigen van het schema werd overgegaan tot het PCB design van de voeding (zie </w:t>
      </w:r>
      <w:r>
        <w:fldChar w:fldCharType="begin"/>
      </w:r>
      <w:r>
        <w:instrText xml:space="preserve"> REF _Ref419904451 \h </w:instrText>
      </w:r>
      <w:r>
        <w:fldChar w:fldCharType="separate"/>
      </w:r>
      <w:r>
        <w:t xml:space="preserve">Afbeelding </w:t>
      </w:r>
      <w:r>
        <w:rPr>
          <w:noProof/>
        </w:rPr>
        <w:t>5</w:t>
      </w:r>
      <w:r>
        <w:fldChar w:fldCharType="end"/>
      </w:r>
      <w:r>
        <w:t>).</w:t>
      </w:r>
    </w:p>
    <w:p w:rsidR="00846DA3" w:rsidRPr="00846DA3" w:rsidRDefault="00846DA3" w:rsidP="00846DA3">
      <w:pPr>
        <w:pStyle w:val="Geenafstand"/>
        <w:rPr>
          <w:lang w:val="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846DA3" w:rsidTr="003C0E82">
        <w:tc>
          <w:tcPr>
            <w:tcW w:w="9062" w:type="dxa"/>
          </w:tcPr>
          <w:p w:rsidR="00846DA3" w:rsidRDefault="00846DA3" w:rsidP="00846DA3">
            <w:pPr>
              <w:pStyle w:val="Geenafstand"/>
              <w:keepNext/>
            </w:pPr>
            <w:r>
              <w:rPr>
                <w:noProof/>
              </w:rPr>
              <w:lastRenderedPageBreak/>
              <w:drawing>
                <wp:inline distT="0" distB="0" distL="0" distR="0" wp14:anchorId="32D8E053" wp14:editId="4522A2A6">
                  <wp:extent cx="5602119" cy="39700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946" cy="3974149"/>
                          </a:xfrm>
                          <a:prstGeom prst="rect">
                            <a:avLst/>
                          </a:prstGeom>
                        </pic:spPr>
                      </pic:pic>
                    </a:graphicData>
                  </a:graphic>
                </wp:inline>
              </w:drawing>
            </w:r>
          </w:p>
          <w:p w:rsidR="00846DA3" w:rsidRDefault="00846DA3" w:rsidP="00846DA3">
            <w:pPr>
              <w:pStyle w:val="Bijschrift0"/>
            </w:pPr>
            <w:bookmarkStart w:id="14" w:name="_Ref419904451"/>
            <w:bookmarkStart w:id="15" w:name="_Toc420056303"/>
            <w:r>
              <w:t xml:space="preserve">Afbeelding </w:t>
            </w:r>
            <w:r>
              <w:fldChar w:fldCharType="begin"/>
            </w:r>
            <w:r>
              <w:instrText xml:space="preserve"> SEQ Afbeelding \* ARABIC </w:instrText>
            </w:r>
            <w:r>
              <w:fldChar w:fldCharType="separate"/>
            </w:r>
            <w:r w:rsidR="003C0E82">
              <w:rPr>
                <w:noProof/>
              </w:rPr>
              <w:t>5</w:t>
            </w:r>
            <w:r>
              <w:fldChar w:fldCharType="end"/>
            </w:r>
            <w:bookmarkEnd w:id="14"/>
            <w:r>
              <w:t xml:space="preserve"> : PCB design van de voeding</w:t>
            </w:r>
            <w:bookmarkEnd w:id="15"/>
          </w:p>
        </w:tc>
      </w:tr>
      <w:tr w:rsidR="00846DA3" w:rsidTr="003C0E82">
        <w:tc>
          <w:tcPr>
            <w:tcW w:w="9062" w:type="dxa"/>
          </w:tcPr>
          <w:p w:rsidR="00846DA3" w:rsidRDefault="00846DA3" w:rsidP="003C0E82">
            <w:pPr>
              <w:pStyle w:val="Geenafstand"/>
            </w:pPr>
          </w:p>
        </w:tc>
      </w:tr>
    </w:tbl>
    <w:p w:rsidR="00846DA3" w:rsidRDefault="00846DA3" w:rsidP="00846DA3">
      <w:pPr>
        <w:pStyle w:val="Geenafstand"/>
      </w:pPr>
    </w:p>
    <w:p w:rsidR="00846DA3" w:rsidRDefault="00846DA3" w:rsidP="00846DA3">
      <w:r>
        <w:t>Het resultaat van dit ontwerp was een enkelzijde PCB.</w:t>
      </w:r>
    </w:p>
    <w:p w:rsidR="00846DA3" w:rsidRDefault="00846DA3" w:rsidP="00846DA3">
      <w:r>
        <w:t>Na het etsen van plaat werden alle componenten op de PCB gesoldeerd en kon deze getest worden.</w:t>
      </w:r>
    </w:p>
    <w:p w:rsidR="00846DA3" w:rsidRDefault="00846DA3" w:rsidP="00846DA3">
      <w:r>
        <w:t xml:space="preserve">Het testen gebeurde door de LED-matrix aan te sluiten op de voeding. Eerst werd de uitgangspanning gemeten aan de uitgang van de voeding. Deze spanning was de gewenste 5V. Daarna werd ook telkens de stroom gemeten wanneer de </w:t>
      </w:r>
      <w:proofErr w:type="spellStart"/>
      <w:r>
        <w:t>LEDs</w:t>
      </w:r>
      <w:proofErr w:type="spellEnd"/>
      <w:r>
        <w:t xml:space="preserve">  werden aangezet. Deze stroom naderde bij hoge belasting tot 2A. Door het plaatsten van enkele koelelementen werd de opwarming van de componenten wat tegengegaan. Het resultaat was dus zoals gewenst: een werkende voeding met uitgangsspanning van 5V die een stroom kon leveren van 2A.</w:t>
      </w:r>
    </w:p>
    <w:p w:rsidR="005D3314" w:rsidRPr="005D3314" w:rsidRDefault="005D3314" w:rsidP="005D3314"/>
    <w:p w:rsidR="0003253F" w:rsidRDefault="0003253F">
      <w:pPr>
        <w:rPr>
          <w:rFonts w:asciiTheme="majorHAnsi" w:eastAsiaTheme="majorEastAsia" w:hAnsiTheme="majorHAnsi" w:cstheme="majorBidi"/>
          <w:color w:val="577188" w:themeColor="accent1" w:themeShade="BF"/>
          <w:sz w:val="26"/>
          <w:szCs w:val="26"/>
        </w:rPr>
      </w:pPr>
      <w:r>
        <w:br w:type="page"/>
      </w:r>
    </w:p>
    <w:p w:rsidR="00044FA7" w:rsidRDefault="00044FA7" w:rsidP="003C0E82">
      <w:pPr>
        <w:pStyle w:val="Kop2"/>
      </w:pPr>
      <w:bookmarkStart w:id="16" w:name="_Toc420056535"/>
      <w:r>
        <w:lastRenderedPageBreak/>
        <w:t>Netwerkinfrastructuur</w:t>
      </w:r>
      <w:r w:rsidR="00846DA3">
        <w:t xml:space="preserve"> (FH)</w:t>
      </w:r>
      <w:bookmarkEnd w:id="16"/>
    </w:p>
    <w:p w:rsidR="00846DA3" w:rsidRDefault="00846DA3" w:rsidP="00846DA3"/>
    <w:p w:rsidR="00846DA3" w:rsidRDefault="0003253F" w:rsidP="00846DA3">
      <w:r>
        <w:t>Om ons systeem zo veel mogelijk multi-inzetbaar te maken en om de mogelijkheid te bieden om een zo groot mogelijk aantal gebruikers te verbinden met onze toepassing, hebben we gekozen om een client-server-architectuur op te zetten.</w:t>
      </w:r>
    </w:p>
    <w:p w:rsidR="0003253F" w:rsidRDefault="00873016" w:rsidP="00846DA3">
      <w:r>
        <w:t>Hiervoor</w:t>
      </w:r>
      <w:r w:rsidR="0003253F">
        <w:t xml:space="preserve"> gebruiken we een switch waaraan de </w:t>
      </w:r>
      <w:proofErr w:type="spellStart"/>
      <w:r w:rsidR="0003253F">
        <w:t>client</w:t>
      </w:r>
      <w:proofErr w:type="spellEnd"/>
      <w:r w:rsidR="0003253F">
        <w:t>-computers kunnen verbinden en een computer waar we de nodige server-software op installeren.</w:t>
      </w:r>
    </w:p>
    <w:p w:rsidR="0003253F" w:rsidRDefault="0003253F" w:rsidP="0003253F">
      <w:pPr>
        <w:keepNext/>
      </w:pPr>
      <w:r>
        <w:rPr>
          <w:noProof/>
          <w:lang w:val="nl-BE" w:eastAsia="nl-BE"/>
        </w:rPr>
        <w:drawing>
          <wp:inline distT="0" distB="0" distL="0" distR="0" wp14:anchorId="38EFC88E" wp14:editId="61EDD051">
            <wp:extent cx="5640705" cy="31908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ing2.emf"/>
                    <pic:cNvPicPr/>
                  </pic:nvPicPr>
                  <pic:blipFill>
                    <a:blip r:embed="rId17">
                      <a:extLst>
                        <a:ext uri="{28A0092B-C50C-407E-A947-70E740481C1C}">
                          <a14:useLocalDpi xmlns:a14="http://schemas.microsoft.com/office/drawing/2010/main" val="0"/>
                        </a:ext>
                      </a:extLst>
                    </a:blip>
                    <a:stretch>
                      <a:fillRect/>
                    </a:stretch>
                  </pic:blipFill>
                  <pic:spPr>
                    <a:xfrm>
                      <a:off x="0" y="0"/>
                      <a:ext cx="5640705" cy="3190875"/>
                    </a:xfrm>
                    <a:prstGeom prst="rect">
                      <a:avLst/>
                    </a:prstGeom>
                  </pic:spPr>
                </pic:pic>
              </a:graphicData>
            </a:graphic>
          </wp:inline>
        </w:drawing>
      </w:r>
    </w:p>
    <w:p w:rsidR="0003253F" w:rsidRPr="00846DA3" w:rsidRDefault="0003253F" w:rsidP="0003253F">
      <w:pPr>
        <w:pStyle w:val="Bijschrift0"/>
      </w:pPr>
      <w:bookmarkStart w:id="17" w:name="_Toc420056304"/>
      <w:r>
        <w:t xml:space="preserve">Afbeelding </w:t>
      </w:r>
      <w:r w:rsidR="003C0E82">
        <w:fldChar w:fldCharType="begin"/>
      </w:r>
      <w:r w:rsidR="003C0E82">
        <w:instrText xml:space="preserve"> SEQ Afbeelding \* ARABIC </w:instrText>
      </w:r>
      <w:r w:rsidR="003C0E82">
        <w:fldChar w:fldCharType="separate"/>
      </w:r>
      <w:r w:rsidR="003C0E82">
        <w:rPr>
          <w:noProof/>
        </w:rPr>
        <w:t>6</w:t>
      </w:r>
      <w:r w:rsidR="003C0E82">
        <w:rPr>
          <w:noProof/>
        </w:rPr>
        <w:fldChar w:fldCharType="end"/>
      </w:r>
      <w:r>
        <w:t>: netwerk architectuur</w:t>
      </w:r>
      <w:bookmarkEnd w:id="17"/>
    </w:p>
    <w:p w:rsidR="00186C90" w:rsidRPr="00186C90" w:rsidRDefault="00186C90" w:rsidP="00186C90">
      <w:pPr>
        <w:pStyle w:val="Lijstalinea"/>
        <w:keepNext/>
        <w:keepLines/>
        <w:numPr>
          <w:ilvl w:val="0"/>
          <w:numId w:val="25"/>
        </w:numPr>
        <w:spacing w:before="240" w:after="0"/>
        <w:contextualSpacing w:val="0"/>
        <w:outlineLvl w:val="0"/>
        <w:rPr>
          <w:rFonts w:asciiTheme="majorHAnsi" w:eastAsiaTheme="majorEastAsia" w:hAnsiTheme="majorHAnsi" w:cstheme="majorBidi"/>
          <w:vanish/>
          <w:color w:val="577188" w:themeColor="accent1" w:themeShade="BF"/>
          <w:sz w:val="32"/>
          <w:szCs w:val="32"/>
        </w:rPr>
      </w:pPr>
      <w:bookmarkStart w:id="18" w:name="_Toc387949634"/>
      <w:bookmarkStart w:id="19" w:name="_Toc387949647"/>
      <w:bookmarkStart w:id="20" w:name="_Toc387950589"/>
      <w:bookmarkStart w:id="21" w:name="_Toc387950605"/>
      <w:bookmarkStart w:id="22" w:name="_Toc388043546"/>
      <w:bookmarkStart w:id="23" w:name="_Toc388043664"/>
      <w:bookmarkStart w:id="24" w:name="_Toc388191676"/>
      <w:bookmarkStart w:id="25" w:name="_Toc388191709"/>
      <w:bookmarkStart w:id="26" w:name="_Toc388215952"/>
      <w:bookmarkStart w:id="27" w:name="_Toc388556551"/>
      <w:bookmarkStart w:id="28" w:name="_Toc388561586"/>
      <w:bookmarkStart w:id="29" w:name="_Toc388561610"/>
      <w:bookmarkStart w:id="30" w:name="_Toc388561689"/>
      <w:bookmarkStart w:id="31" w:name="_Toc388880661"/>
      <w:bookmarkStart w:id="32" w:name="_Toc418695820"/>
      <w:bookmarkStart w:id="33" w:name="_Toc418696806"/>
      <w:bookmarkStart w:id="34" w:name="_Toc419924465"/>
      <w:bookmarkStart w:id="35" w:name="_Toc419924511"/>
      <w:bookmarkStart w:id="36" w:name="_Toc420056275"/>
      <w:bookmarkStart w:id="37" w:name="_Toc420056388"/>
      <w:bookmarkStart w:id="38" w:name="_Toc420056505"/>
      <w:bookmarkStart w:id="39" w:name="_Toc42005653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3C45E6" w:rsidRDefault="003C45E6" w:rsidP="00741674"/>
    <w:p w:rsidR="00741674" w:rsidRDefault="00F62888" w:rsidP="00741674">
      <w:pPr>
        <w:pStyle w:val="Kop1"/>
      </w:pPr>
      <w:bookmarkStart w:id="40" w:name="_Toc420056537"/>
      <w:r>
        <w:t>Software</w:t>
      </w:r>
      <w:r w:rsidR="005D3314">
        <w:t xml:space="preserve"> </w:t>
      </w:r>
      <w:r>
        <w:t>beschrijving</w:t>
      </w:r>
      <w:bookmarkEnd w:id="40"/>
    </w:p>
    <w:p w:rsidR="00044FA7" w:rsidRDefault="00044FA7" w:rsidP="00044FA7">
      <w:pPr>
        <w:pStyle w:val="Kop2"/>
      </w:pPr>
      <w:bookmarkStart w:id="41" w:name="_Toc420056538"/>
      <w:r>
        <w:t>Database</w:t>
      </w:r>
      <w:r w:rsidR="00873016">
        <w:t xml:space="preserve"> (FH)</w:t>
      </w:r>
      <w:bookmarkEnd w:id="41"/>
    </w:p>
    <w:p w:rsidR="00873016" w:rsidRDefault="00873016" w:rsidP="00873016">
      <w:r>
        <w:t xml:space="preserve">Als Database hebben we gekozen om te werken met </w:t>
      </w:r>
      <w:proofErr w:type="spellStart"/>
      <w:r>
        <w:t>MySql</w:t>
      </w:r>
      <w:proofErr w:type="spellEnd"/>
      <w:r>
        <w:t xml:space="preserve"> als databasesoftware. Deze relationele database wordt heel vaak gebruikt, is stabiel en ik makkelijk </w:t>
      </w:r>
      <w:proofErr w:type="spellStart"/>
      <w:r>
        <w:t>uitbreidbaar</w:t>
      </w:r>
      <w:proofErr w:type="spellEnd"/>
      <w:r>
        <w:t xml:space="preserve"> voor alle </w:t>
      </w:r>
      <w:proofErr w:type="spellStart"/>
      <w:r>
        <w:t>mid-size</w:t>
      </w:r>
      <w:proofErr w:type="spellEnd"/>
      <w:r>
        <w:t xml:space="preserve"> toepassingen.</w:t>
      </w:r>
    </w:p>
    <w:p w:rsidR="00873016" w:rsidRDefault="00873016" w:rsidP="00873016">
      <w:r>
        <w:t xml:space="preserve">Als </w:t>
      </w:r>
      <w:proofErr w:type="spellStart"/>
      <w:r>
        <w:t>bewerkings</w:t>
      </w:r>
      <w:proofErr w:type="spellEnd"/>
      <w:r>
        <w:t xml:space="preserve"> </w:t>
      </w:r>
      <w:r w:rsidR="00F800D3">
        <w:t xml:space="preserve">en editing-tool gebruiken we </w:t>
      </w:r>
      <w:proofErr w:type="spellStart"/>
      <w:r w:rsidR="00F800D3">
        <w:t>MySQL</w:t>
      </w:r>
      <w:proofErr w:type="spellEnd"/>
      <w:r w:rsidR="00F800D3">
        <w:t xml:space="preserve"> </w:t>
      </w:r>
      <w:r>
        <w:t>Workbench 6</w:t>
      </w:r>
      <w:r w:rsidR="00F800D3">
        <w:t>.0</w:t>
      </w:r>
      <w:r>
        <w:t xml:space="preserve">. Op een eenvoudige grafische manier is het mogelijk om, gebruik makend van de </w:t>
      </w:r>
      <w:proofErr w:type="spellStart"/>
      <w:r>
        <w:t>Crow’s</w:t>
      </w:r>
      <w:proofErr w:type="spellEnd"/>
      <w:r>
        <w:t xml:space="preserve"> </w:t>
      </w:r>
      <w:proofErr w:type="spellStart"/>
      <w:r>
        <w:t>foot</w:t>
      </w:r>
      <w:proofErr w:type="spellEnd"/>
      <w:r>
        <w:t xml:space="preserve"> </w:t>
      </w:r>
      <w:r w:rsidR="00F800D3">
        <w:t>notering, de relaties tussen de verschillende tabellen vast te leggen.</w:t>
      </w:r>
      <w:r w:rsidR="00125BC5">
        <w:t xml:space="preserve"> Ook de PK en FK en andere kolomkoppen met hun types worden duidelijk weergegeven.</w:t>
      </w:r>
    </w:p>
    <w:p w:rsidR="00125BC5" w:rsidRDefault="00F800D3" w:rsidP="00125BC5">
      <w:pPr>
        <w:keepNext/>
      </w:pPr>
      <w:r>
        <w:rPr>
          <w:noProof/>
          <w:lang w:val="nl-BE" w:eastAsia="nl-BE"/>
        </w:rPr>
        <w:lastRenderedPageBreak/>
        <w:drawing>
          <wp:inline distT="0" distB="0" distL="0" distR="0" wp14:anchorId="7D30FDA1" wp14:editId="5B7F0EC9">
            <wp:extent cx="5640705" cy="507873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1.png"/>
                    <pic:cNvPicPr/>
                  </pic:nvPicPr>
                  <pic:blipFill>
                    <a:blip r:embed="rId18">
                      <a:extLst>
                        <a:ext uri="{28A0092B-C50C-407E-A947-70E740481C1C}">
                          <a14:useLocalDpi xmlns:a14="http://schemas.microsoft.com/office/drawing/2010/main" val="0"/>
                        </a:ext>
                      </a:extLst>
                    </a:blip>
                    <a:stretch>
                      <a:fillRect/>
                    </a:stretch>
                  </pic:blipFill>
                  <pic:spPr>
                    <a:xfrm>
                      <a:off x="0" y="0"/>
                      <a:ext cx="5640705" cy="5078730"/>
                    </a:xfrm>
                    <a:prstGeom prst="rect">
                      <a:avLst/>
                    </a:prstGeom>
                  </pic:spPr>
                </pic:pic>
              </a:graphicData>
            </a:graphic>
          </wp:inline>
        </w:drawing>
      </w:r>
    </w:p>
    <w:p w:rsidR="00F800D3" w:rsidRDefault="00125BC5" w:rsidP="00125BC5">
      <w:pPr>
        <w:pStyle w:val="Bijschrift0"/>
      </w:pPr>
      <w:bookmarkStart w:id="42" w:name="_Toc420056305"/>
      <w:r>
        <w:t xml:space="preserve">Afbeelding </w:t>
      </w:r>
      <w:r w:rsidR="003C0E82">
        <w:fldChar w:fldCharType="begin"/>
      </w:r>
      <w:r w:rsidR="003C0E82">
        <w:instrText xml:space="preserve"> SEQ Afbeelding \* ARABIC </w:instrText>
      </w:r>
      <w:r w:rsidR="003C0E82">
        <w:fldChar w:fldCharType="separate"/>
      </w:r>
      <w:r w:rsidR="003C0E82">
        <w:rPr>
          <w:noProof/>
        </w:rPr>
        <w:t>7</w:t>
      </w:r>
      <w:r w:rsidR="003C0E82">
        <w:rPr>
          <w:noProof/>
        </w:rPr>
        <w:fldChar w:fldCharType="end"/>
      </w:r>
      <w:r>
        <w:t xml:space="preserve"> : EER diagram</w:t>
      </w:r>
      <w:bookmarkEnd w:id="42"/>
    </w:p>
    <w:p w:rsidR="00125BC5" w:rsidRDefault="00125BC5" w:rsidP="00125BC5">
      <w:r>
        <w:t xml:space="preserve">Vetrekkende van de tabel </w:t>
      </w:r>
      <w:r w:rsidR="00315041">
        <w:t>‘</w:t>
      </w:r>
      <w:proofErr w:type="spellStart"/>
      <w:r w:rsidR="00315041">
        <w:t>usergroup</w:t>
      </w:r>
      <w:proofErr w:type="spellEnd"/>
      <w:r w:rsidR="00315041">
        <w:t xml:space="preserve">’ komen we bij 2 type gebruikers. ‘Users’ zijn </w:t>
      </w:r>
      <w:proofErr w:type="spellStart"/>
      <w:r w:rsidR="00315041">
        <w:t>beschemd</w:t>
      </w:r>
      <w:proofErr w:type="spellEnd"/>
      <w:r w:rsidR="00315041">
        <w:t xml:space="preserve"> met een </w:t>
      </w:r>
      <w:proofErr w:type="spellStart"/>
      <w:r w:rsidR="00315041">
        <w:t>hash</w:t>
      </w:r>
      <w:proofErr w:type="spellEnd"/>
      <w:r w:rsidR="00315041">
        <w:t xml:space="preserve">-paswoord en vormen de examinators en </w:t>
      </w:r>
      <w:proofErr w:type="spellStart"/>
      <w:r w:rsidR="00315041">
        <w:t>admins</w:t>
      </w:r>
      <w:proofErr w:type="spellEnd"/>
      <w:r w:rsidR="00315041">
        <w:t>. ‘</w:t>
      </w:r>
      <w:proofErr w:type="spellStart"/>
      <w:r w:rsidR="00315041">
        <w:t>Examinees</w:t>
      </w:r>
      <w:proofErr w:type="spellEnd"/>
      <w:r w:rsidR="00315041">
        <w:t>’ leggen het examen of de quiz af. Deze tabel heeft een duidelijk andere functie.</w:t>
      </w:r>
    </w:p>
    <w:p w:rsidR="00315041" w:rsidRDefault="00315041" w:rsidP="00125BC5">
      <w:r>
        <w:t xml:space="preserve">Deze </w:t>
      </w:r>
      <w:proofErr w:type="spellStart"/>
      <w:r>
        <w:t>laaste</w:t>
      </w:r>
      <w:proofErr w:type="spellEnd"/>
      <w:r>
        <w:t xml:space="preserve"> is gelinkt aan ‘score’. Elke </w:t>
      </w:r>
      <w:proofErr w:type="spellStart"/>
      <w:r>
        <w:t>examinee</w:t>
      </w:r>
      <w:proofErr w:type="spellEnd"/>
      <w:r>
        <w:t xml:space="preserve"> kan verschillende keren het ‘</w:t>
      </w:r>
      <w:proofErr w:type="spellStart"/>
      <w:r>
        <w:t>exam</w:t>
      </w:r>
      <w:proofErr w:type="spellEnd"/>
      <w:r>
        <w:t>’ afleggen en deze heeft telkens een ‘score’. Elk examen is samengesteld uit een poule van examen vragen (‘</w:t>
      </w:r>
      <w:proofErr w:type="spellStart"/>
      <w:r>
        <w:t>questions</w:t>
      </w:r>
      <w:proofErr w:type="spellEnd"/>
      <w:r>
        <w:t>’) die door de examinator worden gebundeld in een tussentabel ‘</w:t>
      </w:r>
      <w:proofErr w:type="spellStart"/>
      <w:r>
        <w:t>interexamquestions</w:t>
      </w:r>
      <w:proofErr w:type="spellEnd"/>
      <w:r>
        <w:t>’.</w:t>
      </w:r>
    </w:p>
    <w:p w:rsidR="00315041" w:rsidRPr="00125BC5" w:rsidRDefault="00315041" w:rsidP="00125BC5">
      <w:r>
        <w:t xml:space="preserve">Elke vraag heeft een verwijzing naar 1 afbeelding ‘imagelink’.  Deze afbeeldingen worden niet in de database opgeslagen, slechts enkel een verwijzing ernaar. Er bestaan verschillende </w:t>
      </w:r>
      <w:r>
        <w:lastRenderedPageBreak/>
        <w:t>versies van hetzelfde bestand, nl een Origineel, een hoge resolutie en een lage resolutie om naar het LED paneel te sturen.</w:t>
      </w:r>
    </w:p>
    <w:p w:rsidR="00625A72" w:rsidRDefault="00044FA7" w:rsidP="00625A72">
      <w:pPr>
        <w:pStyle w:val="Kop2"/>
      </w:pPr>
      <w:bookmarkStart w:id="43" w:name="_Toc420056539"/>
      <w:r>
        <w:t>Front-end</w:t>
      </w:r>
      <w:bookmarkEnd w:id="43"/>
    </w:p>
    <w:p w:rsidR="00315041" w:rsidRDefault="00315041" w:rsidP="00315041">
      <w:pPr>
        <w:pStyle w:val="Kop3"/>
      </w:pPr>
      <w:bookmarkStart w:id="44" w:name="_Toc420056540"/>
      <w:r>
        <w:t>Zend Framework (JVW)</w:t>
      </w:r>
      <w:bookmarkEnd w:id="44"/>
    </w:p>
    <w:p w:rsidR="00315041" w:rsidRPr="00172F4B" w:rsidRDefault="00315041" w:rsidP="00172F4B">
      <w:pPr>
        <w:rPr>
          <w:szCs w:val="22"/>
        </w:rPr>
      </w:pPr>
      <w:r w:rsidRPr="00172F4B">
        <w:rPr>
          <w:szCs w:val="22"/>
        </w:rPr>
        <w:t xml:space="preserve">Voor de </w:t>
      </w:r>
      <w:proofErr w:type="spellStart"/>
      <w:r w:rsidRPr="00172F4B">
        <w:rPr>
          <w:szCs w:val="22"/>
        </w:rPr>
        <w:t>admin</w:t>
      </w:r>
      <w:proofErr w:type="spellEnd"/>
      <w:r w:rsidRPr="00172F4B">
        <w:rPr>
          <w:szCs w:val="22"/>
        </w:rPr>
        <w:t xml:space="preserve"> en examinator pagina's, hebben we gekozen om deze te verwerken in het Zend Framework. Het gebruik van een </w:t>
      </w:r>
      <w:proofErr w:type="spellStart"/>
      <w:r w:rsidRPr="00172F4B">
        <w:rPr>
          <w:szCs w:val="22"/>
        </w:rPr>
        <w:t>framework</w:t>
      </w:r>
      <w:proofErr w:type="spellEnd"/>
      <w:r w:rsidRPr="00172F4B">
        <w:rPr>
          <w:szCs w:val="22"/>
        </w:rPr>
        <w:t xml:space="preserve"> geeft ons bepaalde voordelen inzake de </w:t>
      </w:r>
      <w:proofErr w:type="spellStart"/>
      <w:r w:rsidRPr="00172F4B">
        <w:rPr>
          <w:szCs w:val="22"/>
        </w:rPr>
        <w:t>development</w:t>
      </w:r>
      <w:proofErr w:type="spellEnd"/>
      <w:r w:rsidRPr="00172F4B">
        <w:rPr>
          <w:szCs w:val="22"/>
        </w:rPr>
        <w:t xml:space="preserve"> en </w:t>
      </w:r>
      <w:proofErr w:type="spellStart"/>
      <w:r w:rsidRPr="00172F4B">
        <w:rPr>
          <w:szCs w:val="22"/>
        </w:rPr>
        <w:t>debugging</w:t>
      </w:r>
      <w:proofErr w:type="spellEnd"/>
      <w:r w:rsidRPr="00172F4B">
        <w:rPr>
          <w:szCs w:val="22"/>
        </w:rPr>
        <w:t>. Op de website van het Zend Framework, staan volgende voordelen vermeld, die we zeer zeker kunnen beamen:</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Modulair : Het zend </w:t>
      </w:r>
      <w:proofErr w:type="spellStart"/>
      <w:r w:rsidRPr="00172F4B">
        <w:rPr>
          <w:szCs w:val="22"/>
        </w:rPr>
        <w:t>framework</w:t>
      </w:r>
      <w:proofErr w:type="spellEnd"/>
      <w:r w:rsidRPr="00172F4B">
        <w:rPr>
          <w:szCs w:val="22"/>
        </w:rPr>
        <w:t xml:space="preserve"> bestaat eigenlijk uit allerlei modules, die elk geconfigureerd en aangepast kunnen worden naar de specifieke eisen van dat bepaalde deel. </w:t>
      </w:r>
      <w:proofErr w:type="spellStart"/>
      <w:r w:rsidRPr="00172F4B">
        <w:rPr>
          <w:szCs w:val="22"/>
        </w:rPr>
        <w:t>Anderszijds</w:t>
      </w:r>
      <w:proofErr w:type="spellEnd"/>
      <w:r w:rsidRPr="00172F4B">
        <w:rPr>
          <w:szCs w:val="22"/>
        </w:rPr>
        <w:t xml:space="preserve"> is het ook een groot pluspunt dat de modules onafhankelijk werken: met andere woorden, een team kan elk aan een stuk werken, elk zijn eigen pagina's maken, elk zijn eigen stuk debuggen en dan alles samenvoegen als één geheel. Onafhankelijke stukken blijven ook onafhankelijk. Als er een deel ontwikkeld en getest is, kunnen we zonder problemen een ander stuk gaan implementeren, zonder dat de werking van het eerder gemaakte stuk in het gedrang komt (of wordt tenietgedaan).</w:t>
      </w:r>
    </w:p>
    <w:p w:rsidR="00315041" w:rsidRPr="00172F4B" w:rsidRDefault="00315041" w:rsidP="00172F4B">
      <w:pPr>
        <w:rPr>
          <w:szCs w:val="22"/>
        </w:rPr>
      </w:pPr>
      <w:r w:rsidRPr="00172F4B">
        <w:rPr>
          <w:szCs w:val="22"/>
        </w:rPr>
        <w:t xml:space="preserve"> </w:t>
      </w:r>
    </w:p>
    <w:p w:rsidR="00315041" w:rsidRPr="00172F4B" w:rsidRDefault="00315041" w:rsidP="00172F4B">
      <w:pPr>
        <w:widowControl w:val="0"/>
        <w:numPr>
          <w:ilvl w:val="0"/>
          <w:numId w:val="29"/>
        </w:numPr>
        <w:suppressAutoHyphens/>
        <w:spacing w:before="0" w:after="0" w:line="240" w:lineRule="auto"/>
        <w:rPr>
          <w:szCs w:val="22"/>
        </w:rPr>
      </w:pPr>
      <w:proofErr w:type="spellStart"/>
      <w:r w:rsidRPr="00172F4B">
        <w:rPr>
          <w:szCs w:val="22"/>
        </w:rPr>
        <w:t>Uitbreidbaar</w:t>
      </w:r>
      <w:proofErr w:type="spellEnd"/>
      <w:r w:rsidRPr="00172F4B">
        <w:rPr>
          <w:szCs w:val="22"/>
        </w:rPr>
        <w:t xml:space="preserve">: Het </w:t>
      </w:r>
      <w:proofErr w:type="spellStart"/>
      <w:r w:rsidRPr="00172F4B">
        <w:rPr>
          <w:szCs w:val="22"/>
        </w:rPr>
        <w:t>framework</w:t>
      </w:r>
      <w:proofErr w:type="spellEnd"/>
      <w:r w:rsidRPr="00172F4B">
        <w:rPr>
          <w:szCs w:val="22"/>
        </w:rPr>
        <w:t xml:space="preserve"> zelf voorziet al in heel veel vooraf gemaakte stukken. Een paar voorbeelden zijn databaseverbindingen, </w:t>
      </w:r>
      <w:proofErr w:type="spellStart"/>
      <w:r w:rsidRPr="00172F4B">
        <w:rPr>
          <w:szCs w:val="22"/>
        </w:rPr>
        <w:t>sql</w:t>
      </w:r>
      <w:proofErr w:type="spellEnd"/>
      <w:r w:rsidRPr="00172F4B">
        <w:rPr>
          <w:szCs w:val="22"/>
        </w:rPr>
        <w:t xml:space="preserve">-objecten, </w:t>
      </w:r>
      <w:proofErr w:type="spellStart"/>
      <w:r w:rsidRPr="00172F4B">
        <w:rPr>
          <w:szCs w:val="22"/>
        </w:rPr>
        <w:t>sessions</w:t>
      </w:r>
      <w:proofErr w:type="spellEnd"/>
      <w:r w:rsidRPr="00172F4B">
        <w:rPr>
          <w:szCs w:val="22"/>
        </w:rPr>
        <w:t xml:space="preserve">, </w:t>
      </w:r>
      <w:proofErr w:type="spellStart"/>
      <w:r w:rsidRPr="00172F4B">
        <w:rPr>
          <w:szCs w:val="22"/>
        </w:rPr>
        <w:t>serializers</w:t>
      </w:r>
      <w:proofErr w:type="spellEnd"/>
      <w:r w:rsidRPr="00172F4B">
        <w:rPr>
          <w:szCs w:val="22"/>
        </w:rPr>
        <w:t xml:space="preserve">, etc. Elk van deze zit gecentraliseerd in de map van de </w:t>
      </w:r>
      <w:proofErr w:type="spellStart"/>
      <w:r w:rsidRPr="00172F4B">
        <w:rPr>
          <w:szCs w:val="22"/>
        </w:rPr>
        <w:t>vendor</w:t>
      </w:r>
      <w:proofErr w:type="spellEnd"/>
      <w:r w:rsidRPr="00172F4B">
        <w:rPr>
          <w:szCs w:val="22"/>
        </w:rPr>
        <w:t xml:space="preserve">, maar toch kan alles worden aangepast. Als bijvoorbeeld de </w:t>
      </w:r>
      <w:proofErr w:type="spellStart"/>
      <w:r w:rsidRPr="00172F4B">
        <w:rPr>
          <w:szCs w:val="22"/>
        </w:rPr>
        <w:t>session</w:t>
      </w:r>
      <w:proofErr w:type="spellEnd"/>
      <w:r w:rsidRPr="00172F4B">
        <w:rPr>
          <w:szCs w:val="22"/>
        </w:rPr>
        <w:t xml:space="preserve"> niet werkt zoals </w:t>
      </w:r>
      <w:proofErr w:type="spellStart"/>
      <w:r w:rsidRPr="00172F4B">
        <w:rPr>
          <w:szCs w:val="22"/>
        </w:rPr>
        <w:t>gewensd</w:t>
      </w:r>
      <w:proofErr w:type="spellEnd"/>
      <w:r w:rsidRPr="00172F4B">
        <w:rPr>
          <w:szCs w:val="22"/>
        </w:rPr>
        <w:t>, is het “eenvoudig” om deze klasse aan te passen tot ze specifiek bij de eigen eisen past. Hoewel, het aanpassen van zo'n klasse, kan wel wat werk in beslag nemen, zeker ook omdat vele klassen met elkaar gelinkt zijn. Het kan dus nodig zijn om meerder objecten aan te passen.</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High </w:t>
      </w:r>
      <w:proofErr w:type="spellStart"/>
      <w:r w:rsidRPr="00172F4B">
        <w:rPr>
          <w:szCs w:val="22"/>
        </w:rPr>
        <w:t>Performing</w:t>
      </w:r>
      <w:proofErr w:type="spellEnd"/>
      <w:r w:rsidRPr="00172F4B">
        <w:rPr>
          <w:szCs w:val="22"/>
        </w:rPr>
        <w:t xml:space="preserve">: Elk stuk van het ZF is geoptimaliseerd om zo snel mogelijk te werken, maar toch een zekere security (zie volgende punt) te bewaren. Op alle delen van het ZF is er een fine </w:t>
      </w:r>
      <w:proofErr w:type="spellStart"/>
      <w:r w:rsidRPr="00172F4B">
        <w:rPr>
          <w:szCs w:val="22"/>
        </w:rPr>
        <w:t>tuning</w:t>
      </w:r>
      <w:proofErr w:type="spellEnd"/>
      <w:r w:rsidRPr="00172F4B">
        <w:rPr>
          <w:szCs w:val="22"/>
        </w:rPr>
        <w:t xml:space="preserve"> uitgevoerd om timing te halen en </w:t>
      </w:r>
      <w:proofErr w:type="spellStart"/>
      <w:r w:rsidRPr="00172F4B">
        <w:rPr>
          <w:szCs w:val="22"/>
        </w:rPr>
        <w:t>latency</w:t>
      </w:r>
      <w:proofErr w:type="spellEnd"/>
      <w:r w:rsidRPr="00172F4B">
        <w:rPr>
          <w:szCs w:val="22"/>
        </w:rPr>
        <w:t xml:space="preserve"> te verkleinen.</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Secure: Security is de dag van vandaag een hele boterham om te behouden. Zend steekt heel veel energie in het zorgen voor een vrij grote security. </w:t>
      </w:r>
      <w:proofErr w:type="spellStart"/>
      <w:r w:rsidRPr="00172F4B">
        <w:rPr>
          <w:szCs w:val="22"/>
        </w:rPr>
        <w:t>Hashing</w:t>
      </w:r>
      <w:proofErr w:type="spellEnd"/>
      <w:r w:rsidRPr="00172F4B">
        <w:rPr>
          <w:szCs w:val="22"/>
        </w:rPr>
        <w:t xml:space="preserve"> met een </w:t>
      </w:r>
      <w:proofErr w:type="spellStart"/>
      <w:r w:rsidRPr="00172F4B">
        <w:rPr>
          <w:szCs w:val="22"/>
        </w:rPr>
        <w:t>salt</w:t>
      </w:r>
      <w:proofErr w:type="spellEnd"/>
      <w:r w:rsidRPr="00172F4B">
        <w:rPr>
          <w:szCs w:val="22"/>
        </w:rPr>
        <w:t xml:space="preserve"> is mogelijk, </w:t>
      </w:r>
      <w:proofErr w:type="spellStart"/>
      <w:r w:rsidRPr="00172F4B">
        <w:rPr>
          <w:szCs w:val="22"/>
        </w:rPr>
        <w:t>sql</w:t>
      </w:r>
      <w:proofErr w:type="spellEnd"/>
      <w:r w:rsidRPr="00172F4B">
        <w:rPr>
          <w:szCs w:val="22"/>
        </w:rPr>
        <w:t xml:space="preserve">-injecties worden (zo veel mogelijk) tegengegaan en er zijn constant updates van het </w:t>
      </w:r>
      <w:proofErr w:type="spellStart"/>
      <w:r w:rsidRPr="00172F4B">
        <w:rPr>
          <w:szCs w:val="22"/>
        </w:rPr>
        <w:t>framework</w:t>
      </w:r>
      <w:proofErr w:type="spellEnd"/>
      <w:r w:rsidRPr="00172F4B">
        <w:rPr>
          <w:szCs w:val="22"/>
        </w:rPr>
        <w:t>, zodat de veiligheid van de applicatie ten alle tijde zo groot mogelijk is.</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Community: Er is een vrij grote community van mensen die met Zend werken. </w:t>
      </w:r>
      <w:r w:rsidRPr="00172F4B">
        <w:rPr>
          <w:szCs w:val="22"/>
        </w:rPr>
        <w:lastRenderedPageBreak/>
        <w:t xml:space="preserve">Zodoende is er ook een voortdurende interactie tussen de noden van de gebruikers en de implementatie van de </w:t>
      </w:r>
      <w:proofErr w:type="spellStart"/>
      <w:r w:rsidRPr="00172F4B">
        <w:rPr>
          <w:szCs w:val="22"/>
        </w:rPr>
        <w:t>developers</w:t>
      </w:r>
      <w:proofErr w:type="spellEnd"/>
      <w:r w:rsidRPr="00172F4B">
        <w:rPr>
          <w:szCs w:val="22"/>
        </w:rPr>
        <w:t xml:space="preserve">. Ook de onderlinge user community is een groot pluspunt, zeker voor iemand die net begint met programmeren in het ZF. </w:t>
      </w:r>
    </w:p>
    <w:p w:rsidR="00315041" w:rsidRPr="00172F4B" w:rsidRDefault="00315041" w:rsidP="00172F4B">
      <w:pPr>
        <w:rPr>
          <w:szCs w:val="22"/>
        </w:rPr>
      </w:pPr>
    </w:p>
    <w:p w:rsidR="00315041" w:rsidRPr="00172F4B" w:rsidRDefault="00315041" w:rsidP="00172F4B">
      <w:pPr>
        <w:widowControl w:val="0"/>
        <w:numPr>
          <w:ilvl w:val="0"/>
          <w:numId w:val="29"/>
        </w:numPr>
        <w:suppressAutoHyphens/>
        <w:spacing w:before="0" w:after="0" w:line="240" w:lineRule="auto"/>
        <w:rPr>
          <w:szCs w:val="22"/>
        </w:rPr>
      </w:pPr>
      <w:r w:rsidRPr="00172F4B">
        <w:rPr>
          <w:szCs w:val="22"/>
        </w:rPr>
        <w:t xml:space="preserve">Enterprise Ready: Zend Framework wordt ook gebruikt door verschillende bedrijven zoals Cisco </w:t>
      </w:r>
      <w:proofErr w:type="spellStart"/>
      <w:r w:rsidRPr="00172F4B">
        <w:rPr>
          <w:szCs w:val="22"/>
        </w:rPr>
        <w:t>Webex</w:t>
      </w:r>
      <w:proofErr w:type="spellEnd"/>
      <w:r w:rsidRPr="00172F4B">
        <w:rPr>
          <w:szCs w:val="22"/>
        </w:rPr>
        <w:t>, PNB Paribas en CNN. Ook zij kunnen naar Zend rapporteren over bijvoorbeeld bugs of eventuele verbeteringen, alsook voor nieuwe features.</w:t>
      </w:r>
    </w:p>
    <w:p w:rsidR="00315041" w:rsidRPr="00172F4B" w:rsidRDefault="00315041" w:rsidP="00172F4B">
      <w:pPr>
        <w:rPr>
          <w:szCs w:val="22"/>
        </w:rPr>
      </w:pPr>
    </w:p>
    <w:p w:rsidR="00315041" w:rsidRPr="00172F4B" w:rsidRDefault="00315041" w:rsidP="00172F4B">
      <w:pPr>
        <w:rPr>
          <w:szCs w:val="22"/>
        </w:rPr>
      </w:pPr>
      <w:r w:rsidRPr="00172F4B">
        <w:rPr>
          <w:szCs w:val="22"/>
        </w:rPr>
        <w:t>Echter, een zeer groot nadeel van Zend, is dat het als beginner zeker niet gemakkelijk is om het “zomaar” onder de knie te krijgen. Een kennis van web-</w:t>
      </w:r>
      <w:proofErr w:type="spellStart"/>
      <w:r w:rsidRPr="00172F4B">
        <w:rPr>
          <w:szCs w:val="22"/>
        </w:rPr>
        <w:t>development</w:t>
      </w:r>
      <w:proofErr w:type="spellEnd"/>
      <w:r w:rsidRPr="00172F4B">
        <w:rPr>
          <w:szCs w:val="22"/>
        </w:rPr>
        <w:t xml:space="preserve"> en het MVC-model is zeker nodig. Om dit beter op te vangen, heeft Zend ook een tutorial gemaakt, maar deze is zeker niet toereikend om te kunnen zeggen dat iemand het volledige </w:t>
      </w:r>
      <w:proofErr w:type="spellStart"/>
      <w:r w:rsidRPr="00172F4B">
        <w:rPr>
          <w:szCs w:val="22"/>
        </w:rPr>
        <w:t>framework</w:t>
      </w:r>
      <w:proofErr w:type="spellEnd"/>
      <w:r w:rsidRPr="00172F4B">
        <w:rPr>
          <w:szCs w:val="22"/>
        </w:rPr>
        <w:t xml:space="preserve"> al onder de knie heeft. Alle documentatie is wel te vinden op hun eigen website, dus vanuit dat oogpunt is Zend zeker toegankelijk om te leren, hoewel er veel tijd inkruipt.</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Een van de grootste voordelen voor </w:t>
      </w:r>
      <w:proofErr w:type="spellStart"/>
      <w:r w:rsidRPr="00172F4B">
        <w:rPr>
          <w:szCs w:val="22"/>
        </w:rPr>
        <w:t>developers</w:t>
      </w:r>
      <w:proofErr w:type="spellEnd"/>
      <w:r w:rsidRPr="00172F4B">
        <w:rPr>
          <w:szCs w:val="22"/>
        </w:rPr>
        <w:t xml:space="preserve"> in het Zend Framework is dat voor bijna alle uitvoeringsfouten een foutmelding is voorzien. Dit maakt het zeer gemakkelijk om te debuggen. Ook kunnen de fouten kunnen worden opgevangen, waardoor de gebruiker de specifieke foutmeldingen niet te zien krijgen, maar een zelfgemaakte error pagina.</w:t>
      </w:r>
    </w:p>
    <w:p w:rsidR="00315041" w:rsidRDefault="00315041" w:rsidP="00172F4B">
      <w:pPr>
        <w:rPr>
          <w:sz w:val="24"/>
          <w:szCs w:val="24"/>
        </w:rPr>
      </w:pPr>
    </w:p>
    <w:p w:rsidR="00315041" w:rsidRDefault="00315041" w:rsidP="00172F4B">
      <w:pPr>
        <w:pStyle w:val="Kop3"/>
      </w:pPr>
      <w:bookmarkStart w:id="45" w:name="_Toc420056541"/>
      <w:r>
        <w:t>MVC-model</w:t>
      </w:r>
      <w:r w:rsidR="00172F4B">
        <w:t xml:space="preserve"> (JVW)</w:t>
      </w:r>
      <w:bookmarkEnd w:id="45"/>
    </w:p>
    <w:p w:rsidR="00315041" w:rsidRDefault="00315041" w:rsidP="00172F4B">
      <w:pPr>
        <w:rPr>
          <w:sz w:val="24"/>
          <w:szCs w:val="24"/>
        </w:rPr>
      </w:pPr>
    </w:p>
    <w:p w:rsidR="00315041" w:rsidRPr="00172F4B" w:rsidRDefault="00315041" w:rsidP="00172F4B">
      <w:pPr>
        <w:rPr>
          <w:szCs w:val="22"/>
        </w:rPr>
      </w:pPr>
      <w:r w:rsidRPr="00172F4B">
        <w:rPr>
          <w:szCs w:val="22"/>
        </w:rPr>
        <w:t xml:space="preserve">Het Zend Framework is geïmplementeerd met het MVC-model. MVC staat voor Model, View en Controller. </w:t>
      </w:r>
    </w:p>
    <w:p w:rsidR="00315041" w:rsidRPr="00172F4B" w:rsidRDefault="00172F4B" w:rsidP="00172F4B">
      <w:pPr>
        <w:rPr>
          <w:szCs w:val="22"/>
        </w:rPr>
      </w:pPr>
      <w:r w:rsidRPr="00172F4B">
        <w:rPr>
          <w:noProof/>
          <w:szCs w:val="22"/>
          <w:lang w:val="nl-BE" w:eastAsia="nl-BE"/>
        </w:rPr>
        <w:lastRenderedPageBreak/>
        <mc:AlternateContent>
          <mc:Choice Requires="wps">
            <w:drawing>
              <wp:anchor distT="0" distB="0" distL="114300" distR="114300" simplePos="0" relativeHeight="251669504" behindDoc="0" locked="0" layoutInCell="1" allowOverlap="1" wp14:anchorId="127F2E87" wp14:editId="3428AEEF">
                <wp:simplePos x="0" y="0"/>
                <wp:positionH relativeFrom="column">
                  <wp:posOffset>820420</wp:posOffset>
                </wp:positionH>
                <wp:positionV relativeFrom="paragraph">
                  <wp:posOffset>1892300</wp:posOffset>
                </wp:positionV>
                <wp:extent cx="3996055" cy="635"/>
                <wp:effectExtent l="0" t="0" r="0" b="0"/>
                <wp:wrapTopAndBottom/>
                <wp:docPr id="11" name="Tekstvak 11"/>
                <wp:cNvGraphicFramePr/>
                <a:graphic xmlns:a="http://schemas.openxmlformats.org/drawingml/2006/main">
                  <a:graphicData uri="http://schemas.microsoft.com/office/word/2010/wordprocessingShape">
                    <wps:wsp>
                      <wps:cNvSpPr txBox="1"/>
                      <wps:spPr>
                        <a:xfrm>
                          <a:off x="0" y="0"/>
                          <a:ext cx="3996055" cy="635"/>
                        </a:xfrm>
                        <a:prstGeom prst="rect">
                          <a:avLst/>
                        </a:prstGeom>
                        <a:solidFill>
                          <a:prstClr val="white"/>
                        </a:solidFill>
                        <a:ln>
                          <a:noFill/>
                        </a:ln>
                        <a:effectLst/>
                      </wps:spPr>
                      <wps:txbx>
                        <w:txbxContent>
                          <w:p w:rsidR="003C0E82" w:rsidRPr="00B370DB" w:rsidRDefault="003C0E82" w:rsidP="00172F4B">
                            <w:pPr>
                              <w:pStyle w:val="Bijschrift0"/>
                              <w:rPr>
                                <w:noProof/>
                                <w:color w:val="595959" w:themeColor="text1" w:themeTint="A6"/>
                                <w:szCs w:val="20"/>
                              </w:rPr>
                            </w:pPr>
                            <w:bookmarkStart w:id="46" w:name="_Toc420056306"/>
                            <w:r>
                              <w:t xml:space="preserve">Afbeelding </w:t>
                            </w:r>
                            <w:r>
                              <w:fldChar w:fldCharType="begin"/>
                            </w:r>
                            <w:r>
                              <w:instrText xml:space="preserve"> SEQ Afbeelding \* ARABIC </w:instrText>
                            </w:r>
                            <w:r>
                              <w:fldChar w:fldCharType="separate"/>
                            </w:r>
                            <w:r>
                              <w:rPr>
                                <w:noProof/>
                              </w:rPr>
                              <w:t>8</w:t>
                            </w:r>
                            <w:r>
                              <w:rPr>
                                <w:noProof/>
                              </w:rPr>
                              <w:fldChar w:fldCharType="end"/>
                            </w:r>
                            <w:r>
                              <w:t>: MVC model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F2E87" id="Tekstvak 11" o:spid="_x0000_s1028" type="#_x0000_t202" style="position:absolute;margin-left:64.6pt;margin-top:149pt;width:314.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" stroked="f">
                <v:textbox style="mso-fit-shape-to-text:t" inset="0,0,0,0">
                  <w:txbxContent>
                    <w:p w:rsidR="003C0E82" w:rsidRPr="00B370DB" w:rsidRDefault="003C0E82" w:rsidP="00172F4B">
                      <w:pPr>
                        <w:pStyle w:val="Bijschrift0"/>
                        <w:rPr>
                          <w:noProof/>
                          <w:color w:val="595959" w:themeColor="text1" w:themeTint="A6"/>
                          <w:szCs w:val="20"/>
                        </w:rPr>
                      </w:pPr>
                      <w:bookmarkStart w:id="47" w:name="_Toc420056306"/>
                      <w:r>
                        <w:t xml:space="preserve">Afbeelding </w:t>
                      </w:r>
                      <w:r>
                        <w:fldChar w:fldCharType="begin"/>
                      </w:r>
                      <w:r>
                        <w:instrText xml:space="preserve"> SEQ Afbeelding \* ARABIC </w:instrText>
                      </w:r>
                      <w:r>
                        <w:fldChar w:fldCharType="separate"/>
                      </w:r>
                      <w:r>
                        <w:rPr>
                          <w:noProof/>
                        </w:rPr>
                        <w:t>8</w:t>
                      </w:r>
                      <w:r>
                        <w:rPr>
                          <w:noProof/>
                        </w:rPr>
                        <w:fldChar w:fldCharType="end"/>
                      </w:r>
                      <w:r>
                        <w:t>: MVC model</w:t>
                      </w:r>
                      <w:bookmarkEnd w:id="47"/>
                    </w:p>
                  </w:txbxContent>
                </v:textbox>
                <w10:wrap type="topAndBottom"/>
              </v:shape>
            </w:pict>
          </mc:Fallback>
        </mc:AlternateContent>
      </w:r>
      <w:r w:rsidR="00315041" w:rsidRPr="00172F4B">
        <w:rPr>
          <w:noProof/>
          <w:szCs w:val="22"/>
          <w:lang w:val="nl-BE" w:eastAsia="nl-BE"/>
        </w:rPr>
        <w:drawing>
          <wp:anchor distT="0" distB="0" distL="0" distR="0" simplePos="0" relativeHeight="251666432" behindDoc="0" locked="0" layoutInCell="1" allowOverlap="1">
            <wp:simplePos x="0" y="0"/>
            <wp:positionH relativeFrom="column">
              <wp:align>center</wp:align>
            </wp:positionH>
            <wp:positionV relativeFrom="paragraph">
              <wp:posOffset>0</wp:posOffset>
            </wp:positionV>
            <wp:extent cx="3996055" cy="1835150"/>
            <wp:effectExtent l="0" t="0" r="444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6055" cy="1835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15041" w:rsidRPr="00172F4B" w:rsidRDefault="00315041" w:rsidP="00172F4B">
      <w:pPr>
        <w:rPr>
          <w:szCs w:val="22"/>
        </w:rPr>
      </w:pPr>
      <w:r w:rsidRPr="00172F4B">
        <w:rPr>
          <w:szCs w:val="22"/>
        </w:rPr>
        <w:t xml:space="preserve">De Model bevat de klassen en de </w:t>
      </w:r>
      <w:proofErr w:type="spellStart"/>
      <w:r w:rsidRPr="00172F4B">
        <w:rPr>
          <w:szCs w:val="22"/>
        </w:rPr>
        <w:t>layout</w:t>
      </w:r>
      <w:proofErr w:type="spellEnd"/>
      <w:r w:rsidRPr="00172F4B">
        <w:rPr>
          <w:szCs w:val="22"/>
        </w:rPr>
        <w:t xml:space="preserve"> van de objecten die worden gebruikt. In dit project bijvoorbeeld, is er een model voor de </w:t>
      </w:r>
      <w:proofErr w:type="spellStart"/>
      <w:r w:rsidRPr="00172F4B">
        <w:rPr>
          <w:szCs w:val="22"/>
        </w:rPr>
        <w:t>admins</w:t>
      </w:r>
      <w:proofErr w:type="spellEnd"/>
      <w:r w:rsidRPr="00172F4B">
        <w:rPr>
          <w:szCs w:val="22"/>
        </w:rPr>
        <w:t xml:space="preserve"> en examinators, die worden gemodelleerd als gebruikers.</w:t>
      </w:r>
    </w:p>
    <w:p w:rsidR="00315041" w:rsidRPr="00172F4B" w:rsidRDefault="00315041" w:rsidP="00172F4B">
      <w:pPr>
        <w:rPr>
          <w:szCs w:val="22"/>
        </w:rPr>
      </w:pPr>
      <w:r w:rsidRPr="00172F4B">
        <w:rPr>
          <w:szCs w:val="22"/>
        </w:rPr>
        <w:t xml:space="preserve">De controller bevat (vrijwel) alle logica die de applicatie gebruikt en reageert op events. Voor dit project zijn de events meestal </w:t>
      </w:r>
      <w:proofErr w:type="spellStart"/>
      <w:r w:rsidRPr="00172F4B">
        <w:rPr>
          <w:szCs w:val="22"/>
        </w:rPr>
        <w:t>submit</w:t>
      </w:r>
      <w:proofErr w:type="spellEnd"/>
      <w:r w:rsidRPr="00172F4B">
        <w:rPr>
          <w:szCs w:val="22"/>
        </w:rPr>
        <w:t xml:space="preserve">- of andere buttons. </w:t>
      </w:r>
    </w:p>
    <w:p w:rsidR="00315041" w:rsidRPr="00172F4B" w:rsidRDefault="00315041" w:rsidP="00172F4B">
      <w:pPr>
        <w:rPr>
          <w:szCs w:val="22"/>
        </w:rPr>
      </w:pPr>
      <w:r w:rsidRPr="00172F4B">
        <w:rPr>
          <w:szCs w:val="22"/>
        </w:rPr>
        <w:t xml:space="preserve">De view beheert alle pagina's die worden getoond naar de gebruikers. Deze kan ook eventueel wat logica bevatten, maar logica die specifiek van toepassing is op de view. </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Dit project maakt gebruik van zowel de model, view als controller. De volledige implementatie van het in- en uitloggen van gebruikers is gebaseerd op dit model. Zoals het volgende stuk zal aangeven, zitten al de acties verwerkt in de twee hoofdcontrollers, die van de </w:t>
      </w:r>
      <w:proofErr w:type="spellStart"/>
      <w:r w:rsidRPr="00172F4B">
        <w:rPr>
          <w:szCs w:val="22"/>
        </w:rPr>
        <w:t>admin</w:t>
      </w:r>
      <w:proofErr w:type="spellEnd"/>
      <w:r w:rsidRPr="00172F4B">
        <w:rPr>
          <w:szCs w:val="22"/>
        </w:rPr>
        <w:t xml:space="preserve"> en de examinator. Ook de naamgeving in Zend is zeer transparant. Wordt er bijvoorbeeld geklikt op de </w:t>
      </w:r>
      <w:proofErr w:type="spellStart"/>
      <w:r w:rsidRPr="00172F4B">
        <w:rPr>
          <w:szCs w:val="22"/>
        </w:rPr>
        <w:t>logout</w:t>
      </w:r>
      <w:proofErr w:type="spellEnd"/>
      <w:r w:rsidRPr="00172F4B">
        <w:rPr>
          <w:szCs w:val="22"/>
        </w:rPr>
        <w:t xml:space="preserve">-button, dan zal de controller de </w:t>
      </w:r>
      <w:proofErr w:type="spellStart"/>
      <w:r w:rsidRPr="00172F4B">
        <w:rPr>
          <w:szCs w:val="22"/>
        </w:rPr>
        <w:t>logoutAction</w:t>
      </w:r>
      <w:proofErr w:type="spellEnd"/>
      <w:r w:rsidRPr="00172F4B">
        <w:rPr>
          <w:szCs w:val="22"/>
        </w:rPr>
        <w:t xml:space="preserve"> uitvoeren, met de logout.phtml view. Hierdoor is het heel gemakkelijk om bij te houden (ook in de </w:t>
      </w:r>
      <w:proofErr w:type="spellStart"/>
      <w:r w:rsidRPr="00172F4B">
        <w:rPr>
          <w:szCs w:val="22"/>
        </w:rPr>
        <w:t>debugging</w:t>
      </w:r>
      <w:proofErr w:type="spellEnd"/>
      <w:r w:rsidRPr="00172F4B">
        <w:rPr>
          <w:szCs w:val="22"/>
        </w:rPr>
        <w:t>) waar het eventueel fout loopt en waar de applicatie zich bevind in de uitvoering.</w:t>
      </w:r>
    </w:p>
    <w:p w:rsidR="00315041" w:rsidRPr="00172F4B" w:rsidRDefault="00315041" w:rsidP="00172F4B">
      <w:pPr>
        <w:rPr>
          <w:szCs w:val="22"/>
        </w:rPr>
      </w:pPr>
    </w:p>
    <w:p w:rsidR="00315041" w:rsidRDefault="00315041" w:rsidP="00172F4B">
      <w:pPr>
        <w:pStyle w:val="Kop3"/>
      </w:pPr>
      <w:bookmarkStart w:id="48" w:name="_Toc420056542"/>
      <w:r>
        <w:t xml:space="preserve">Applicatie </w:t>
      </w:r>
      <w:proofErr w:type="spellStart"/>
      <w:r>
        <w:t>layout</w:t>
      </w:r>
      <w:proofErr w:type="spellEnd"/>
      <w:r w:rsidR="00172F4B">
        <w:t xml:space="preserve"> (JVW)</w:t>
      </w:r>
      <w:bookmarkEnd w:id="48"/>
    </w:p>
    <w:p w:rsidR="00315041" w:rsidRDefault="00315041" w:rsidP="00172F4B">
      <w:pPr>
        <w:rPr>
          <w:sz w:val="24"/>
          <w:szCs w:val="24"/>
        </w:rPr>
      </w:pPr>
    </w:p>
    <w:p w:rsidR="00315041" w:rsidRPr="00172F4B" w:rsidRDefault="00315041" w:rsidP="00172F4B">
      <w:pPr>
        <w:rPr>
          <w:szCs w:val="22"/>
        </w:rPr>
      </w:pPr>
      <w:r w:rsidRPr="00172F4B">
        <w:rPr>
          <w:szCs w:val="22"/>
        </w:rPr>
        <w:t xml:space="preserve">Zoals eerder vermeldt, zit bijna alle logica in de controllers. De onderstaande figuur toont de </w:t>
      </w:r>
      <w:proofErr w:type="spellStart"/>
      <w:r w:rsidRPr="00172F4B">
        <w:rPr>
          <w:szCs w:val="22"/>
        </w:rPr>
        <w:t>layout</w:t>
      </w:r>
      <w:proofErr w:type="spellEnd"/>
      <w:r w:rsidRPr="00172F4B">
        <w:rPr>
          <w:szCs w:val="22"/>
        </w:rPr>
        <w:t xml:space="preserve"> voor de applicatie. Daarin is te zien hoe alles mooi via de controllers kan verlopen, zowel het laden van de index pagina, als het doorgaan naar andere acties. De controller zorgt er voor dat elke view aan de juiste actie wordt gekoppeld. Wil een </w:t>
      </w:r>
      <w:proofErr w:type="spellStart"/>
      <w:r w:rsidRPr="00172F4B">
        <w:rPr>
          <w:szCs w:val="22"/>
        </w:rPr>
        <w:t>admin</w:t>
      </w:r>
      <w:proofErr w:type="spellEnd"/>
      <w:r w:rsidRPr="00172F4B">
        <w:rPr>
          <w:szCs w:val="22"/>
        </w:rPr>
        <w:t xml:space="preserve"> bijvoorbeeld een </w:t>
      </w:r>
      <w:r w:rsidRPr="00172F4B">
        <w:rPr>
          <w:szCs w:val="22"/>
        </w:rPr>
        <w:lastRenderedPageBreak/>
        <w:t xml:space="preserve">nieuwe gebruiker toevoegen of een bestaande aanpassen, dan gaat dit allemaal via de </w:t>
      </w:r>
      <w:proofErr w:type="spellStart"/>
      <w:r w:rsidRPr="00172F4B">
        <w:rPr>
          <w:szCs w:val="22"/>
        </w:rPr>
        <w:t>admincontroller</w:t>
      </w:r>
      <w:proofErr w:type="spellEnd"/>
      <w:r w:rsidRPr="00172F4B">
        <w:rPr>
          <w:szCs w:val="22"/>
        </w:rPr>
        <w:t xml:space="preserve"> passeren. </w:t>
      </w:r>
    </w:p>
    <w:p w:rsidR="00315041" w:rsidRPr="00172F4B" w:rsidRDefault="00315041" w:rsidP="00172F4B">
      <w:pPr>
        <w:rPr>
          <w:szCs w:val="22"/>
        </w:rPr>
      </w:pPr>
    </w:p>
    <w:p w:rsidR="00315041" w:rsidRPr="00172F4B" w:rsidRDefault="00315041" w:rsidP="00172F4B">
      <w:pPr>
        <w:rPr>
          <w:szCs w:val="22"/>
        </w:rPr>
      </w:pPr>
      <w:r w:rsidRPr="00172F4B">
        <w:rPr>
          <w:szCs w:val="22"/>
        </w:rPr>
        <w:t>Voor twee bepaalde acties springt de applicatie buiten het ZF. Dit is wanneer we afbeeldingen toevoegen aan de vragen (</w:t>
      </w:r>
      <w:proofErr w:type="spellStart"/>
      <w:r w:rsidRPr="00172F4B">
        <w:rPr>
          <w:szCs w:val="22"/>
        </w:rPr>
        <w:t>Admin</w:t>
      </w:r>
      <w:proofErr w:type="spellEnd"/>
      <w:r w:rsidRPr="00172F4B">
        <w:rPr>
          <w:szCs w:val="22"/>
        </w:rPr>
        <w:t>-&gt;</w:t>
      </w:r>
      <w:proofErr w:type="spellStart"/>
      <w:r w:rsidRPr="00172F4B">
        <w:rPr>
          <w:szCs w:val="22"/>
        </w:rPr>
        <w:t>uploadImages</w:t>
      </w:r>
      <w:proofErr w:type="spellEnd"/>
      <w:r w:rsidRPr="00172F4B">
        <w:rPr>
          <w:szCs w:val="22"/>
        </w:rPr>
        <w:t xml:space="preserve">) en wanneer de </w:t>
      </w:r>
      <w:proofErr w:type="spellStart"/>
      <w:r w:rsidRPr="00172F4B">
        <w:rPr>
          <w:szCs w:val="22"/>
        </w:rPr>
        <w:t>examinee</w:t>
      </w:r>
      <w:proofErr w:type="spellEnd"/>
      <w:r w:rsidRPr="00172F4B">
        <w:rPr>
          <w:szCs w:val="22"/>
        </w:rPr>
        <w:t xml:space="preserve"> de test begint. Het registreren van de </w:t>
      </w:r>
      <w:proofErr w:type="spellStart"/>
      <w:r w:rsidRPr="00172F4B">
        <w:rPr>
          <w:szCs w:val="22"/>
        </w:rPr>
        <w:t>examinees</w:t>
      </w:r>
      <w:proofErr w:type="spellEnd"/>
      <w:r w:rsidRPr="00172F4B">
        <w:rPr>
          <w:szCs w:val="22"/>
        </w:rPr>
        <w:t xml:space="preserve"> gebeurt nog binnenin het ZF (omwille van de beveiliging die ZF biedt).</w:t>
      </w:r>
    </w:p>
    <w:p w:rsidR="00315041" w:rsidRDefault="00172F4B" w:rsidP="00315041">
      <w:pPr>
        <w:jc w:val="both"/>
        <w:rPr>
          <w:sz w:val="24"/>
          <w:szCs w:val="24"/>
        </w:rPr>
      </w:pPr>
      <w:r>
        <w:rPr>
          <w:noProof/>
          <w:lang w:val="nl-BE" w:eastAsia="nl-BE"/>
        </w:rPr>
        <mc:AlternateContent>
          <mc:Choice Requires="wps">
            <w:drawing>
              <wp:anchor distT="0" distB="0" distL="114300" distR="114300" simplePos="0" relativeHeight="251671552" behindDoc="0" locked="0" layoutInCell="1" allowOverlap="1" wp14:anchorId="283091DC" wp14:editId="6A587398">
                <wp:simplePos x="0" y="0"/>
                <wp:positionH relativeFrom="column">
                  <wp:posOffset>499745</wp:posOffset>
                </wp:positionH>
                <wp:positionV relativeFrom="paragraph">
                  <wp:posOffset>3183255</wp:posOffset>
                </wp:positionV>
                <wp:extent cx="522478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224780" cy="635"/>
                        </a:xfrm>
                        <a:prstGeom prst="rect">
                          <a:avLst/>
                        </a:prstGeom>
                        <a:solidFill>
                          <a:prstClr val="white"/>
                        </a:solidFill>
                        <a:ln>
                          <a:noFill/>
                        </a:ln>
                        <a:effectLst/>
                      </wps:spPr>
                      <wps:txbx>
                        <w:txbxContent>
                          <w:p w:rsidR="003C0E82" w:rsidRPr="00BF3A03" w:rsidRDefault="003C0E82" w:rsidP="00172F4B">
                            <w:pPr>
                              <w:pStyle w:val="Bijschrift0"/>
                              <w:rPr>
                                <w:noProof/>
                                <w:color w:val="595959" w:themeColor="text1" w:themeTint="A6"/>
                                <w:szCs w:val="20"/>
                              </w:rPr>
                            </w:pPr>
                            <w:bookmarkStart w:id="49" w:name="_Toc420056307"/>
                            <w:r>
                              <w:t xml:space="preserve">Afbeelding </w:t>
                            </w:r>
                            <w:r>
                              <w:fldChar w:fldCharType="begin"/>
                            </w:r>
                            <w:r>
                              <w:instrText xml:space="preserve"> SEQ Afbeelding \* ARABIC </w:instrText>
                            </w:r>
                            <w:r>
                              <w:fldChar w:fldCharType="separate"/>
                            </w:r>
                            <w:r>
                              <w:rPr>
                                <w:noProof/>
                              </w:rPr>
                              <w:t>9</w:t>
                            </w:r>
                            <w:r>
                              <w:rPr>
                                <w:noProof/>
                              </w:rPr>
                              <w:fldChar w:fldCharType="end"/>
                            </w:r>
                            <w:r>
                              <w:t xml:space="preserve"> : </w:t>
                            </w:r>
                            <w:proofErr w:type="spellStart"/>
                            <w:r>
                              <w:t>framework</w:t>
                            </w:r>
                            <w:proofErr w:type="spellEnd"/>
                            <w:r>
                              <w:t xml:space="preserve"> workflow</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091DC" id="Tekstvak 12" o:spid="_x0000_s1029" type="#_x0000_t202" style="position:absolute;left:0;text-align:left;margin-left:39.35pt;margin-top:250.65pt;width:411.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" stroked="f">
                <v:textbox style="mso-fit-shape-to-text:t" inset="0,0,0,0">
                  <w:txbxContent>
                    <w:p w:rsidR="003C0E82" w:rsidRPr="00BF3A03" w:rsidRDefault="003C0E82" w:rsidP="00172F4B">
                      <w:pPr>
                        <w:pStyle w:val="Bijschrift0"/>
                        <w:rPr>
                          <w:noProof/>
                          <w:color w:val="595959" w:themeColor="text1" w:themeTint="A6"/>
                          <w:szCs w:val="20"/>
                        </w:rPr>
                      </w:pPr>
                      <w:bookmarkStart w:id="50" w:name="_Toc420056307"/>
                      <w:r>
                        <w:t xml:space="preserve">Afbeelding </w:t>
                      </w:r>
                      <w:r>
                        <w:fldChar w:fldCharType="begin"/>
                      </w:r>
                      <w:r>
                        <w:instrText xml:space="preserve"> SEQ Afbeelding \* ARABIC </w:instrText>
                      </w:r>
                      <w:r>
                        <w:fldChar w:fldCharType="separate"/>
                      </w:r>
                      <w:r>
                        <w:rPr>
                          <w:noProof/>
                        </w:rPr>
                        <w:t>9</w:t>
                      </w:r>
                      <w:r>
                        <w:rPr>
                          <w:noProof/>
                        </w:rPr>
                        <w:fldChar w:fldCharType="end"/>
                      </w:r>
                      <w:r>
                        <w:t xml:space="preserve"> : </w:t>
                      </w:r>
                      <w:proofErr w:type="spellStart"/>
                      <w:r>
                        <w:t>framework</w:t>
                      </w:r>
                      <w:proofErr w:type="spellEnd"/>
                      <w:r>
                        <w:t xml:space="preserve"> workflow</w:t>
                      </w:r>
                      <w:bookmarkEnd w:id="50"/>
                    </w:p>
                  </w:txbxContent>
                </v:textbox>
                <w10:wrap type="topAndBottom"/>
              </v:shape>
            </w:pict>
          </mc:Fallback>
        </mc:AlternateContent>
      </w:r>
      <w:r w:rsidR="00315041">
        <w:rPr>
          <w:noProof/>
          <w:lang w:val="nl-BE" w:eastAsia="nl-BE"/>
        </w:rPr>
        <w:drawing>
          <wp:anchor distT="0" distB="0" distL="0" distR="0" simplePos="0" relativeHeight="251667456" behindDoc="0" locked="0" layoutInCell="1" allowOverlap="1">
            <wp:simplePos x="0" y="0"/>
            <wp:positionH relativeFrom="column">
              <wp:posOffset>499745</wp:posOffset>
            </wp:positionH>
            <wp:positionV relativeFrom="paragraph">
              <wp:posOffset>2540</wp:posOffset>
            </wp:positionV>
            <wp:extent cx="5224780" cy="3123565"/>
            <wp:effectExtent l="0" t="0" r="0" b="63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780" cy="3123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15041" w:rsidRPr="00172F4B" w:rsidRDefault="00315041" w:rsidP="00172F4B">
      <w:pPr>
        <w:rPr>
          <w:szCs w:val="22"/>
        </w:rPr>
      </w:pPr>
      <w:r w:rsidRPr="00172F4B">
        <w:rPr>
          <w:szCs w:val="22"/>
        </w:rPr>
        <w:t xml:space="preserve">Zoals bovenstaande afbeelding laat zien, is er gezorgd voor een duidelijke structuur in de applicatie. Zowel de </w:t>
      </w:r>
      <w:proofErr w:type="spellStart"/>
      <w:r w:rsidRPr="00172F4B">
        <w:rPr>
          <w:szCs w:val="22"/>
        </w:rPr>
        <w:t>admin</w:t>
      </w:r>
      <w:proofErr w:type="spellEnd"/>
      <w:r w:rsidRPr="00172F4B">
        <w:rPr>
          <w:szCs w:val="22"/>
        </w:rPr>
        <w:t xml:space="preserve"> als de examinator moet inloggen op de applicatie. Bij de login wordt gecontroleerd welke rol de gebruiker heeft (</w:t>
      </w:r>
      <w:proofErr w:type="spellStart"/>
      <w:r w:rsidRPr="00172F4B">
        <w:rPr>
          <w:szCs w:val="22"/>
        </w:rPr>
        <w:t>admin</w:t>
      </w:r>
      <w:proofErr w:type="spellEnd"/>
      <w:r w:rsidRPr="00172F4B">
        <w:rPr>
          <w:szCs w:val="22"/>
        </w:rPr>
        <w:t xml:space="preserve"> of examinator). Indien een gebruiker met een bepaalde rol op een verkeerde inlogpagina inlogt, zal hij met een succesvolle login toch verwezen worden naar zijn eigen index pagina. Met andere woorden: als een </w:t>
      </w:r>
      <w:proofErr w:type="spellStart"/>
      <w:r w:rsidRPr="00172F4B">
        <w:rPr>
          <w:szCs w:val="22"/>
        </w:rPr>
        <w:t>admin</w:t>
      </w:r>
      <w:proofErr w:type="spellEnd"/>
      <w:r w:rsidRPr="00172F4B">
        <w:rPr>
          <w:szCs w:val="22"/>
        </w:rPr>
        <w:t xml:space="preserve"> probeert in te loggen op de examinator login, zal hij met succes kunnen inloggen, maar wordt doorgestuurd naar de </w:t>
      </w:r>
      <w:proofErr w:type="spellStart"/>
      <w:r w:rsidRPr="00172F4B">
        <w:rPr>
          <w:szCs w:val="22"/>
        </w:rPr>
        <w:t>admin</w:t>
      </w:r>
      <w:proofErr w:type="spellEnd"/>
      <w:r w:rsidRPr="00172F4B">
        <w:rPr>
          <w:szCs w:val="22"/>
        </w:rPr>
        <w:t xml:space="preserve"> index pagina. Het omgekeerde geldt natuurlijk voor de examinator.</w:t>
      </w:r>
    </w:p>
    <w:p w:rsidR="00315041" w:rsidRPr="00172F4B" w:rsidRDefault="00315041" w:rsidP="00172F4B">
      <w:pPr>
        <w:rPr>
          <w:szCs w:val="22"/>
        </w:rPr>
      </w:pPr>
    </w:p>
    <w:p w:rsidR="00315041" w:rsidRPr="00172F4B" w:rsidRDefault="00315041" w:rsidP="00172F4B">
      <w:pPr>
        <w:rPr>
          <w:szCs w:val="22"/>
        </w:rPr>
      </w:pPr>
      <w:r w:rsidRPr="00172F4B">
        <w:rPr>
          <w:szCs w:val="22"/>
        </w:rPr>
        <w:lastRenderedPageBreak/>
        <w:t xml:space="preserve">De functies van de </w:t>
      </w:r>
      <w:proofErr w:type="spellStart"/>
      <w:r w:rsidRPr="00172F4B">
        <w:rPr>
          <w:szCs w:val="22"/>
        </w:rPr>
        <w:t>admin</w:t>
      </w:r>
      <w:proofErr w:type="spellEnd"/>
      <w:r w:rsidRPr="00172F4B">
        <w:rPr>
          <w:szCs w:val="22"/>
        </w:rPr>
        <w:t xml:space="preserve"> zijn nog vrij beperkt, dit is nog een punt voor verbetering indien er wordt </w:t>
      </w:r>
      <w:proofErr w:type="spellStart"/>
      <w:r w:rsidRPr="00172F4B">
        <w:rPr>
          <w:szCs w:val="22"/>
        </w:rPr>
        <w:t>verdergewerkt</w:t>
      </w:r>
      <w:proofErr w:type="spellEnd"/>
      <w:r w:rsidRPr="00172F4B">
        <w:rPr>
          <w:szCs w:val="22"/>
        </w:rPr>
        <w:t xml:space="preserve"> aan het project. Voorlopig kan de </w:t>
      </w:r>
      <w:proofErr w:type="spellStart"/>
      <w:r w:rsidRPr="00172F4B">
        <w:rPr>
          <w:szCs w:val="22"/>
        </w:rPr>
        <w:t>admin</w:t>
      </w:r>
      <w:proofErr w:type="spellEnd"/>
      <w:r w:rsidRPr="00172F4B">
        <w:rPr>
          <w:szCs w:val="22"/>
        </w:rPr>
        <w:t xml:space="preserve"> gebruikers toevoegen, zowel </w:t>
      </w:r>
      <w:proofErr w:type="spellStart"/>
      <w:r w:rsidRPr="00172F4B">
        <w:rPr>
          <w:szCs w:val="22"/>
        </w:rPr>
        <w:t>admins</w:t>
      </w:r>
      <w:proofErr w:type="spellEnd"/>
      <w:r w:rsidRPr="00172F4B">
        <w:rPr>
          <w:szCs w:val="22"/>
        </w:rPr>
        <w:t xml:space="preserve"> als examinators. Hun rol kan worden gespecifieerd bij het aanmaken.</w:t>
      </w:r>
    </w:p>
    <w:p w:rsidR="00315041" w:rsidRPr="00172F4B" w:rsidRDefault="00315041" w:rsidP="00172F4B">
      <w:pPr>
        <w:rPr>
          <w:szCs w:val="22"/>
        </w:rPr>
      </w:pPr>
      <w:r w:rsidRPr="00172F4B">
        <w:rPr>
          <w:szCs w:val="22"/>
        </w:rPr>
        <w:t xml:space="preserve">Het wachtwoord is voorlopig nog een simpele </w:t>
      </w:r>
      <w:proofErr w:type="spellStart"/>
      <w:r w:rsidRPr="00172F4B">
        <w:rPr>
          <w:szCs w:val="22"/>
        </w:rPr>
        <w:t>hash</w:t>
      </w:r>
      <w:proofErr w:type="spellEnd"/>
      <w:r w:rsidRPr="00172F4B">
        <w:rPr>
          <w:szCs w:val="22"/>
        </w:rPr>
        <w:t xml:space="preserve">. Dit kan worden uitgebreid met een </w:t>
      </w:r>
      <w:proofErr w:type="spellStart"/>
      <w:r w:rsidRPr="00172F4B">
        <w:rPr>
          <w:szCs w:val="22"/>
        </w:rPr>
        <w:t>salt</w:t>
      </w:r>
      <w:proofErr w:type="spellEnd"/>
      <w:r w:rsidRPr="00172F4B">
        <w:rPr>
          <w:szCs w:val="22"/>
        </w:rPr>
        <w:t xml:space="preserve">, alsook met een sterkere </w:t>
      </w:r>
      <w:proofErr w:type="spellStart"/>
      <w:r w:rsidRPr="00172F4B">
        <w:rPr>
          <w:szCs w:val="22"/>
        </w:rPr>
        <w:t>hashing</w:t>
      </w:r>
      <w:proofErr w:type="spellEnd"/>
      <w:r w:rsidRPr="00172F4B">
        <w:rPr>
          <w:szCs w:val="22"/>
        </w:rPr>
        <w:t xml:space="preserve"> </w:t>
      </w:r>
      <w:proofErr w:type="spellStart"/>
      <w:r w:rsidRPr="00172F4B">
        <w:rPr>
          <w:szCs w:val="22"/>
        </w:rPr>
        <w:t>function</w:t>
      </w:r>
      <w:proofErr w:type="spellEnd"/>
      <w:r w:rsidRPr="00172F4B">
        <w:rPr>
          <w:szCs w:val="22"/>
        </w:rPr>
        <w:t>. Voor het concept is er geopteerd voor een md5, maar er zijn natuurlijk sterkere functies beschikbaar in PHP (zoals de SHA-256 of SHA-512). De md5 wordt ook in de database opgeslagen, zodat er geen “</w:t>
      </w:r>
      <w:proofErr w:type="spellStart"/>
      <w:r w:rsidRPr="00172F4B">
        <w:rPr>
          <w:szCs w:val="22"/>
        </w:rPr>
        <w:t>clear</w:t>
      </w:r>
      <w:proofErr w:type="spellEnd"/>
      <w:r w:rsidRPr="00172F4B">
        <w:rPr>
          <w:szCs w:val="22"/>
        </w:rPr>
        <w:t xml:space="preserve"> </w:t>
      </w:r>
      <w:proofErr w:type="spellStart"/>
      <w:r w:rsidRPr="00172F4B">
        <w:rPr>
          <w:szCs w:val="22"/>
        </w:rPr>
        <w:t>text</w:t>
      </w:r>
      <w:proofErr w:type="spellEnd"/>
      <w:r w:rsidRPr="00172F4B">
        <w:rPr>
          <w:szCs w:val="22"/>
        </w:rPr>
        <w:t xml:space="preserve">” wachtwoorden zichtbaar zijn in de databank. Een </w:t>
      </w:r>
      <w:proofErr w:type="spellStart"/>
      <w:r w:rsidRPr="00172F4B">
        <w:rPr>
          <w:szCs w:val="22"/>
        </w:rPr>
        <w:t>admin</w:t>
      </w:r>
      <w:proofErr w:type="spellEnd"/>
      <w:r w:rsidRPr="00172F4B">
        <w:rPr>
          <w:szCs w:val="22"/>
        </w:rPr>
        <w:t xml:space="preserve"> kan de rol van een gebruiker wijzigen, het wachtwoord echter niet. Omwille van tijdsgebrek de functie voor wachtwoorden te resetten of opnieuw in te stellen niet toegevoegd.</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Een andere verantwoordelijkheid van de </w:t>
      </w:r>
      <w:proofErr w:type="spellStart"/>
      <w:r w:rsidRPr="00172F4B">
        <w:rPr>
          <w:szCs w:val="22"/>
        </w:rPr>
        <w:t>admin</w:t>
      </w:r>
      <w:proofErr w:type="spellEnd"/>
      <w:r w:rsidRPr="00172F4B">
        <w:rPr>
          <w:szCs w:val="22"/>
        </w:rPr>
        <w:t xml:space="preserve"> is het toevoegen van vragen. Deze vragen zijn kunnen algemeen zijn, en kunnen later door de examinator toegevoegd worden aan het examen. Ook voor het toevoegen van een bepaalde afbeelding is de </w:t>
      </w:r>
      <w:proofErr w:type="spellStart"/>
      <w:r w:rsidRPr="00172F4B">
        <w:rPr>
          <w:szCs w:val="22"/>
        </w:rPr>
        <w:t>admin</w:t>
      </w:r>
      <w:proofErr w:type="spellEnd"/>
      <w:r w:rsidRPr="00172F4B">
        <w:rPr>
          <w:szCs w:val="22"/>
        </w:rPr>
        <w:t xml:space="preserve"> gemachtigd. De applicatie zelf neemt de conversie voor z'n rekening, alsook het linken van de vraag met de juiste afbeelding in de database. </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De examinator heeft een heel andere set van mogelijkheden. Op de indexpagina worden alle examens weergegeven die een examinator ooit heeft gegeven. Hij ziet echter alleen maar z'n eigen examens, niet die van andere examinatoren. Bij elk examen kan hij de resultaten opvragen. Bij de resultaten worden alle </w:t>
      </w:r>
      <w:proofErr w:type="spellStart"/>
      <w:r w:rsidRPr="00172F4B">
        <w:rPr>
          <w:szCs w:val="22"/>
        </w:rPr>
        <w:t>examinees</w:t>
      </w:r>
      <w:proofErr w:type="spellEnd"/>
      <w:r w:rsidRPr="00172F4B">
        <w:rPr>
          <w:szCs w:val="22"/>
        </w:rPr>
        <w:t xml:space="preserve"> </w:t>
      </w:r>
      <w:proofErr w:type="spellStart"/>
      <w:r w:rsidRPr="00172F4B">
        <w:rPr>
          <w:szCs w:val="22"/>
        </w:rPr>
        <w:t>opgelijst</w:t>
      </w:r>
      <w:proofErr w:type="spellEnd"/>
      <w:r w:rsidRPr="00172F4B">
        <w:rPr>
          <w:szCs w:val="22"/>
        </w:rPr>
        <w:t xml:space="preserve"> die aan dit specifiek examen hebben deelgenomen. Er wordt weergegeven wat hun naam en hun behaalde score op het examen was.</w:t>
      </w:r>
    </w:p>
    <w:p w:rsidR="00315041" w:rsidRPr="00172F4B" w:rsidRDefault="00315041" w:rsidP="00172F4B">
      <w:pPr>
        <w:rPr>
          <w:szCs w:val="22"/>
        </w:rPr>
      </w:pPr>
    </w:p>
    <w:p w:rsidR="00315041" w:rsidRPr="00172F4B" w:rsidRDefault="00315041" w:rsidP="00172F4B">
      <w:pPr>
        <w:rPr>
          <w:szCs w:val="22"/>
        </w:rPr>
      </w:pPr>
      <w:r w:rsidRPr="00172F4B">
        <w:rPr>
          <w:szCs w:val="22"/>
        </w:rPr>
        <w:t xml:space="preserve">De examinator kan een nieuw examen aanmaken, en daarbij klikken op de toe te voegen vragen. Eens een examen is gemaakt, kan dit niet meer worden aangepast (functie wegens tijdsgebrek niet geïmplementeerd). Het nieuwe examen is enkel voor hem toegankelijk. Elke examinator zal dus een eigen lijst van examens hebben. Onderling uitwisselen van examens wordt hiermee geblokkeerd. Dit werd zo bepaald omdat specifieke examinatoren specifieke vragen kunnen stellen. De ene examinator is bijvoorbeeld iemand die examens geeft over verkeer, terwijl een andere heel algemene vragen kan stellen op z'n “examen”, denk bijvoorbeeld aan een quiz zoals blokken. De termen veranderen, maar uiteindelijk is het een </w:t>
      </w:r>
      <w:proofErr w:type="spellStart"/>
      <w:r w:rsidRPr="00172F4B">
        <w:rPr>
          <w:szCs w:val="22"/>
        </w:rPr>
        <w:t>multi-functionele</w:t>
      </w:r>
      <w:proofErr w:type="spellEnd"/>
      <w:r w:rsidRPr="00172F4B">
        <w:rPr>
          <w:szCs w:val="22"/>
        </w:rPr>
        <w:t xml:space="preserve"> quiz-computer, niet enkel bedoeld om examens af te leggen over verkeersborden. Het is dus puur een kwestie van design </w:t>
      </w:r>
      <w:proofErr w:type="spellStart"/>
      <w:r w:rsidRPr="00172F4B">
        <w:rPr>
          <w:szCs w:val="22"/>
        </w:rPr>
        <w:t>decisions</w:t>
      </w:r>
      <w:proofErr w:type="spellEnd"/>
      <w:r w:rsidRPr="00172F4B">
        <w:rPr>
          <w:szCs w:val="22"/>
        </w:rPr>
        <w:t>.</w:t>
      </w:r>
    </w:p>
    <w:p w:rsidR="00315041" w:rsidRPr="00172F4B" w:rsidRDefault="00315041" w:rsidP="00172F4B">
      <w:pPr>
        <w:rPr>
          <w:szCs w:val="22"/>
        </w:rPr>
      </w:pPr>
    </w:p>
    <w:p w:rsidR="00315041" w:rsidRPr="00172F4B" w:rsidRDefault="00315041" w:rsidP="00172F4B">
      <w:pPr>
        <w:rPr>
          <w:szCs w:val="22"/>
        </w:rPr>
      </w:pPr>
      <w:r w:rsidRPr="00172F4B">
        <w:rPr>
          <w:szCs w:val="22"/>
        </w:rPr>
        <w:lastRenderedPageBreak/>
        <w:t xml:space="preserve">Voordat een </w:t>
      </w:r>
      <w:proofErr w:type="spellStart"/>
      <w:r w:rsidRPr="00172F4B">
        <w:rPr>
          <w:szCs w:val="22"/>
        </w:rPr>
        <w:t>examinee</w:t>
      </w:r>
      <w:proofErr w:type="spellEnd"/>
      <w:r w:rsidRPr="00172F4B">
        <w:rPr>
          <w:szCs w:val="22"/>
        </w:rPr>
        <w:t xml:space="preserve"> kan beginnen aan een examen, moet er een examen op actief worden gezet. Dit is de taak van de examinator. Als er geen actief examen is gezet, wordt er in plaats van een foutmelding, een gewone error pagina weergegeven. Daarop staat te lezen dat er een fout is opgetreden en dat de </w:t>
      </w:r>
      <w:proofErr w:type="spellStart"/>
      <w:r w:rsidRPr="00172F4B">
        <w:rPr>
          <w:szCs w:val="22"/>
        </w:rPr>
        <w:t>examinee</w:t>
      </w:r>
      <w:proofErr w:type="spellEnd"/>
      <w:r w:rsidRPr="00172F4B">
        <w:rPr>
          <w:szCs w:val="22"/>
        </w:rPr>
        <w:t xml:space="preserve"> de examinator moet verwittigen. In de handleiding van de applicatie zal er natuurlijk staan wat het probleem is van deze melding. </w:t>
      </w:r>
    </w:p>
    <w:p w:rsidR="00315041" w:rsidRDefault="00315041" w:rsidP="00315041">
      <w:pPr>
        <w:jc w:val="both"/>
        <w:rPr>
          <w:sz w:val="24"/>
          <w:szCs w:val="24"/>
        </w:rPr>
      </w:pPr>
    </w:p>
    <w:p w:rsidR="00315041" w:rsidRDefault="00315041" w:rsidP="00172F4B">
      <w:pPr>
        <w:pStyle w:val="Kop3"/>
      </w:pPr>
      <w:bookmarkStart w:id="51" w:name="_Toc420056543"/>
      <w:r>
        <w:t>Specifieke pagina's</w:t>
      </w:r>
      <w:r w:rsidR="00172F4B">
        <w:t xml:space="preserve"> (JVW)</w:t>
      </w:r>
      <w:bookmarkEnd w:id="51"/>
    </w:p>
    <w:p w:rsidR="00315041" w:rsidRDefault="00315041" w:rsidP="00315041">
      <w:pPr>
        <w:rPr>
          <w:sz w:val="24"/>
          <w:szCs w:val="24"/>
        </w:rPr>
      </w:pPr>
    </w:p>
    <w:p w:rsidR="00315041" w:rsidRPr="00B06F54" w:rsidRDefault="00315041" w:rsidP="00172F4B">
      <w:pPr>
        <w:rPr>
          <w:szCs w:val="22"/>
        </w:rPr>
      </w:pPr>
      <w:r w:rsidRPr="00B06F54">
        <w:rPr>
          <w:szCs w:val="22"/>
        </w:rPr>
        <w:t xml:space="preserve">Alle bovenstaande functies voor </w:t>
      </w:r>
      <w:proofErr w:type="spellStart"/>
      <w:r w:rsidRPr="00B06F54">
        <w:rPr>
          <w:szCs w:val="22"/>
        </w:rPr>
        <w:t>admin</w:t>
      </w:r>
      <w:proofErr w:type="spellEnd"/>
      <w:r w:rsidRPr="00B06F54">
        <w:rPr>
          <w:szCs w:val="22"/>
        </w:rPr>
        <w:t xml:space="preserve"> en examinator beginnen vanaf de index pagina. De keuze hiervoor was om alles centraal te houden en een overzichtspagina te hebben. </w:t>
      </w:r>
    </w:p>
    <w:p w:rsidR="00315041" w:rsidRPr="00B06F54" w:rsidRDefault="00315041" w:rsidP="00172F4B">
      <w:pPr>
        <w:rPr>
          <w:szCs w:val="22"/>
        </w:rPr>
      </w:pPr>
    </w:p>
    <w:p w:rsidR="00315041" w:rsidRPr="00B06F54" w:rsidRDefault="00315041" w:rsidP="00172F4B">
      <w:pPr>
        <w:rPr>
          <w:szCs w:val="22"/>
        </w:rPr>
      </w:pPr>
      <w:r w:rsidRPr="00B06F54">
        <w:rPr>
          <w:szCs w:val="22"/>
        </w:rPr>
        <w:t xml:space="preserve">Op de indexpagina van de </w:t>
      </w:r>
      <w:proofErr w:type="spellStart"/>
      <w:r w:rsidRPr="00B06F54">
        <w:rPr>
          <w:szCs w:val="22"/>
        </w:rPr>
        <w:t>admin</w:t>
      </w:r>
      <w:proofErr w:type="spellEnd"/>
      <w:r w:rsidRPr="00B06F54">
        <w:rPr>
          <w:szCs w:val="22"/>
        </w:rPr>
        <w:t xml:space="preserve">, staat er een overzicht van de gebruikers in een tabel. Daarin kan de functie die ze bekleden worden gezien, alsook staat de link om een gebruiker aan te passen of te verwijderen in dezelfde tabel (als laatste twee kolommen). Onder de gebruikstabel is de vragentabel te zien. Deze tabel bevat de vragen en antwoorden, met net zoals in de gebruikstabel een link om de vraag te wijzigen. Het </w:t>
      </w:r>
      <w:proofErr w:type="spellStart"/>
      <w:r w:rsidRPr="00B06F54">
        <w:rPr>
          <w:szCs w:val="22"/>
        </w:rPr>
        <w:t>id</w:t>
      </w:r>
      <w:proofErr w:type="spellEnd"/>
      <w:r w:rsidRPr="00B06F54">
        <w:rPr>
          <w:szCs w:val="22"/>
        </w:rPr>
        <w:t xml:space="preserve"> van de vraag kan niet worden gewijzigd, de vraag zelf wel. Wegens tijdsgebrek is er geen functie om een vraag te verwijderen en wordt de afbeelding bij het updaten van een vraag niet weergegeven. Er is dus nog redelijk wat ruimte voor verbetering.</w:t>
      </w:r>
    </w:p>
    <w:p w:rsidR="00315041" w:rsidRPr="00B06F54" w:rsidRDefault="00315041" w:rsidP="00172F4B">
      <w:pPr>
        <w:rPr>
          <w:szCs w:val="22"/>
        </w:rPr>
      </w:pPr>
    </w:p>
    <w:p w:rsidR="00315041" w:rsidRPr="00B06F54" w:rsidRDefault="00315041" w:rsidP="00172F4B">
      <w:pPr>
        <w:rPr>
          <w:szCs w:val="22"/>
        </w:rPr>
      </w:pPr>
      <w:r w:rsidRPr="00B06F54">
        <w:rPr>
          <w:szCs w:val="22"/>
        </w:rPr>
        <w:t xml:space="preserve">Als een examinator inlogt, ziet hij de examinator indexpagina. Op deze pagina krijgt hij een overzicht van alle examens die hij ooit heeft aangemaakt en waar eventueel </w:t>
      </w:r>
      <w:proofErr w:type="spellStart"/>
      <w:r w:rsidRPr="00B06F54">
        <w:rPr>
          <w:szCs w:val="22"/>
        </w:rPr>
        <w:t>examinees</w:t>
      </w:r>
      <w:proofErr w:type="spellEnd"/>
      <w:r w:rsidRPr="00B06F54">
        <w:rPr>
          <w:szCs w:val="22"/>
        </w:rPr>
        <w:t xml:space="preserve"> hebben aan deelgenomen. Onderscheid tussen examens met of zonder </w:t>
      </w:r>
      <w:proofErr w:type="spellStart"/>
      <w:r w:rsidRPr="00B06F54">
        <w:rPr>
          <w:szCs w:val="22"/>
        </w:rPr>
        <w:t>examinees</w:t>
      </w:r>
      <w:proofErr w:type="spellEnd"/>
      <w:r w:rsidRPr="00B06F54">
        <w:rPr>
          <w:szCs w:val="22"/>
        </w:rPr>
        <w:t xml:space="preserve"> wordt niet gemaakt. Voor elk examen kan daarvan een overzicht worden aangevraagd. Op deze pagina staat ook een directe link om een examen op actief te zetten. De gedachte hierachter is dat, wanneer de error pagina wordt weergegeven, er niet teveel tijd verloren gaat om een examen actief te zetten. De examinator heeft dus maar in te loggen en kan meteen het examen activeren. Wanneer de resultaten worden weergeven, ziet de examinator de gegevens van de </w:t>
      </w:r>
      <w:proofErr w:type="spellStart"/>
      <w:r w:rsidRPr="00B06F54">
        <w:rPr>
          <w:szCs w:val="22"/>
        </w:rPr>
        <w:t>examinee</w:t>
      </w:r>
      <w:proofErr w:type="spellEnd"/>
      <w:r w:rsidRPr="00B06F54">
        <w:rPr>
          <w:szCs w:val="22"/>
        </w:rPr>
        <w:t>, zoals al eerder vermeldt.</w:t>
      </w:r>
    </w:p>
    <w:p w:rsidR="00315041" w:rsidRPr="00B06F54" w:rsidRDefault="00315041" w:rsidP="00172F4B">
      <w:pPr>
        <w:rPr>
          <w:szCs w:val="22"/>
        </w:rPr>
      </w:pPr>
    </w:p>
    <w:p w:rsidR="00315041" w:rsidRPr="00B06F54" w:rsidRDefault="00315041" w:rsidP="00172F4B">
      <w:pPr>
        <w:rPr>
          <w:szCs w:val="22"/>
        </w:rPr>
      </w:pPr>
      <w:r w:rsidRPr="00B06F54">
        <w:rPr>
          <w:szCs w:val="22"/>
        </w:rPr>
        <w:t xml:space="preserve">Het aanmaken van een nieuw examen gebeurt met de daarvoor bestemde link. Bij een succesvolle creatie van een examen, wordt de examinator meteen doorverwezen naar de pagina waar alle vragen worden </w:t>
      </w:r>
      <w:proofErr w:type="spellStart"/>
      <w:r w:rsidRPr="00B06F54">
        <w:rPr>
          <w:szCs w:val="22"/>
        </w:rPr>
        <w:t>opgelijst</w:t>
      </w:r>
      <w:proofErr w:type="spellEnd"/>
      <w:r w:rsidRPr="00B06F54">
        <w:rPr>
          <w:szCs w:val="22"/>
        </w:rPr>
        <w:t xml:space="preserve">. Daar heeft de examinator maar te klikken op de </w:t>
      </w:r>
      <w:r w:rsidRPr="00B06F54">
        <w:rPr>
          <w:szCs w:val="22"/>
        </w:rPr>
        <w:lastRenderedPageBreak/>
        <w:t xml:space="preserve">“voeg vraag toe”-link in de tabel. Er werd vooral geopteerd om een </w:t>
      </w:r>
      <w:proofErr w:type="spellStart"/>
      <w:r w:rsidRPr="00B06F54">
        <w:rPr>
          <w:szCs w:val="22"/>
        </w:rPr>
        <w:t>intiutieve</w:t>
      </w:r>
      <w:proofErr w:type="spellEnd"/>
      <w:r w:rsidRPr="00B06F54">
        <w:rPr>
          <w:szCs w:val="22"/>
        </w:rPr>
        <w:t xml:space="preserve"> applicatie te schrijven. De functies worden aangeroepen door middel van een muisklik.</w:t>
      </w:r>
    </w:p>
    <w:p w:rsidR="00172F4B" w:rsidRDefault="00172F4B" w:rsidP="00172F4B">
      <w:pPr>
        <w:pStyle w:val="Kop3"/>
      </w:pPr>
      <w:bookmarkStart w:id="52" w:name="_Toc420056544"/>
      <w:r>
        <w:t>De Quiz-pagina (GVB)</w:t>
      </w:r>
      <w:bookmarkEnd w:id="52"/>
    </w:p>
    <w:p w:rsidR="00172F4B" w:rsidRDefault="00172F4B" w:rsidP="00172F4B">
      <w:pPr>
        <w:pStyle w:val="Kop2"/>
        <w:numPr>
          <w:ilvl w:val="0"/>
          <w:numId w:val="0"/>
        </w:numPr>
        <w:ind w:left="576"/>
      </w:pPr>
    </w:p>
    <w:p w:rsidR="00172F4B" w:rsidRDefault="00172F4B" w:rsidP="00172F4B">
      <w:r>
        <w:t xml:space="preserve">De quiz-pagina is één van de belangrijkste pagina's van de web-applicatie. Het doel van de quiz-pagina is overduidelijk: vragen stellen aan de gebruiker en hun antwoord registreren om een score te bepalen. Op de volgende pagina staat een kort overzicht van de werking van deze pagina. Nadat de gebruikers zich geregistreerd hebben, onthouden we enkele variabelen voor gebruik in de quiz-pagina. In een PHP-sessie onthouden we het ID van het actieve examen en de reeks van vragen. Bij het doorsturen naar de quiz-pagina geven we met GET-variabelen het e-mailadres van de gebruiker mee en een variabele die beslist of er afbeeldingen naar de </w:t>
      </w:r>
      <w:proofErr w:type="spellStart"/>
      <w:r>
        <w:t>mbed</w:t>
      </w:r>
      <w:proofErr w:type="spellEnd"/>
      <w:r>
        <w:t xml:space="preserve"> mogen gestuurd worden. Tijdens het uittesten van de applicatie was er immers een probleem waarbij elke gebruiker die een quiz aan het oplossen was, zijn afbeelding naar de </w:t>
      </w:r>
      <w:proofErr w:type="spellStart"/>
      <w:r>
        <w:t>mbed</w:t>
      </w:r>
      <w:proofErr w:type="spellEnd"/>
      <w:r>
        <w:t xml:space="preserve"> stuurde. Dit had als gevolg dat er om de paar seconden een nieuwe afbeelding naar de </w:t>
      </w:r>
      <w:proofErr w:type="spellStart"/>
      <w:r>
        <w:t>mbed</w:t>
      </w:r>
      <w:proofErr w:type="spellEnd"/>
      <w:r>
        <w:t xml:space="preserve"> gestuurd werd. Daarom zal deze nieuwe variabele de waarde “yes” of “no” hebben om duidelijk te maken of deze gebruiker zijn afbeelding mag sturen of niet.</w:t>
      </w:r>
    </w:p>
    <w:p w:rsidR="00172F4B" w:rsidRDefault="00172F4B" w:rsidP="00172F4B">
      <w:r>
        <w:t>Wanneer de quiz-pagina laadt, zal er gecontroleerd worden of dit de eerste keer is. Dit gebeurt door een controle op de aanwezigheid van een cookie. Als er geen cookie aanwezig is, dan is het de eerste keer, en zullen we de cookie aanmaken. In de cookie zullen we de verschillende waarden bijhouden uit de SESSION – en GET – variabelen. Daarnaast voegen we ook de index van de vragenlijst toe, dat nul zal zijn wanneer de pagina voor het eerst laadt. Als er wel een cookie aanwezig was, verhogen we de waarde van de vragenindex met een. Nadat we deze waarden heb opgeslagen voor verder gebruik, halen we de vraag uit de database die bepaalt wordt door de vragenlijst en de index. Op de server zoeken we in de database naar de vraag, antwoorden en afbeeldingen die bij het ID van de vraag passen. Als we geen resultaat terugkrijgen, wil dit zeggen dat er bij deze vraag geen afbeelding hoort. Dan voeren we een tweede query uit waarbij we alleen de vraag en antwoorden ophalen en terugsturen.</w:t>
      </w:r>
    </w:p>
    <w:p w:rsidR="00B06F54" w:rsidRDefault="00172F4B" w:rsidP="00B06F54">
      <w:r>
        <w:t xml:space="preserve">Als er wel afbeeldingen zijn, voeren we op de server nog enkele berekeningen uit voordat we de data terugsturen. Indien de gebruiker naar de </w:t>
      </w:r>
      <w:proofErr w:type="spellStart"/>
      <w:r>
        <w:t>mbed</w:t>
      </w:r>
      <w:proofErr w:type="spellEnd"/>
      <w:r>
        <w:t xml:space="preserve"> mag sturen, zullen we de 32x16 versie van afbeelding in geheugen maken en pixel per pixel de afbeelding overlopen. We bepalen de kleur van elke pixel  en afhankelijk van de </w:t>
      </w:r>
      <w:proofErr w:type="spellStart"/>
      <w:r>
        <w:t>rgb</w:t>
      </w:r>
      <w:proofErr w:type="spellEnd"/>
      <w:r>
        <w:t xml:space="preserve">-waarde maken een byte die de kleur voorstelt. Daarna sturen we een byte-array met de kleuren van alle pixels naar de </w:t>
      </w:r>
      <w:proofErr w:type="spellStart"/>
      <w:r>
        <w:t>mbed</w:t>
      </w:r>
      <w:proofErr w:type="spellEnd"/>
      <w:r>
        <w:t>. De webpagina zelf heeft de vraag en antwoorden ontvangen en eventueel het pad naar de afbeelding die bij de vraag hoort.</w:t>
      </w:r>
    </w:p>
    <w:p w:rsidR="00172F4B" w:rsidRDefault="00B06F54" w:rsidP="00B06F54">
      <w:r>
        <w:rPr>
          <w:noProof/>
          <w:lang w:val="nl-BE" w:eastAsia="nl-BE"/>
        </w:rPr>
        <w:lastRenderedPageBreak/>
        <w:drawing>
          <wp:anchor distT="0" distB="0" distL="114300" distR="114300" simplePos="0" relativeHeight="251676672" behindDoc="0" locked="0" layoutInCell="1" allowOverlap="1" wp14:anchorId="7A98B4A0" wp14:editId="4F565350">
            <wp:simplePos x="0" y="0"/>
            <wp:positionH relativeFrom="column">
              <wp:posOffset>1325880</wp:posOffset>
            </wp:positionH>
            <wp:positionV relativeFrom="paragraph">
              <wp:posOffset>181610</wp:posOffset>
            </wp:positionV>
            <wp:extent cx="2773680" cy="7208520"/>
            <wp:effectExtent l="0" t="0" r="7620" b="0"/>
            <wp:wrapTopAndBottom/>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2773680" cy="7208520"/>
                    </a:xfrm>
                    <a:prstGeom prst="rect">
                      <a:avLst/>
                    </a:prstGeom>
                  </pic:spPr>
                </pic:pic>
              </a:graphicData>
            </a:graphic>
            <wp14:sizeRelH relativeFrom="margin">
              <wp14:pctWidth>0</wp14:pctWidth>
            </wp14:sizeRelH>
            <wp14:sizeRelV relativeFrom="margin">
              <wp14:pctHeight>0</wp14:pctHeight>
            </wp14:sizeRelV>
          </wp:anchor>
        </w:drawing>
      </w:r>
      <w:r>
        <w:rPr>
          <w:noProof/>
          <w:lang w:val="nl-BE" w:eastAsia="nl-BE"/>
        </w:rPr>
        <mc:AlternateContent>
          <mc:Choice Requires="wps">
            <w:drawing>
              <wp:anchor distT="0" distB="0" distL="114300" distR="114300" simplePos="0" relativeHeight="251679744" behindDoc="0" locked="0" layoutInCell="1" allowOverlap="1" wp14:anchorId="75E355F4" wp14:editId="2D656734">
                <wp:simplePos x="0" y="0"/>
                <wp:positionH relativeFrom="column">
                  <wp:posOffset>1609090</wp:posOffset>
                </wp:positionH>
                <wp:positionV relativeFrom="paragraph">
                  <wp:posOffset>7513320</wp:posOffset>
                </wp:positionV>
                <wp:extent cx="3174365"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a:effectLst/>
                      </wps:spPr>
                      <wps:txbx>
                        <w:txbxContent>
                          <w:p w:rsidR="003C0E82" w:rsidRPr="00660CCD" w:rsidRDefault="003C0E82" w:rsidP="00B06F54">
                            <w:pPr>
                              <w:pStyle w:val="Bijschrift0"/>
                              <w:rPr>
                                <w:rFonts w:ascii="Cambria" w:eastAsia="Cambria" w:hAnsi="Cambria" w:cs="Times New Roman"/>
                                <w:noProof/>
                                <w:color w:val="595959"/>
                                <w:kern w:val="3"/>
                                <w:szCs w:val="20"/>
                              </w:rPr>
                            </w:pPr>
                            <w:bookmarkStart w:id="53" w:name="_Toc420056308"/>
                            <w:r>
                              <w:t xml:space="preserve">Afbeelding </w:t>
                            </w:r>
                            <w:r>
                              <w:fldChar w:fldCharType="begin"/>
                            </w:r>
                            <w:r>
                              <w:instrText xml:space="preserve"> SEQ Afbeelding \* ARABIC </w:instrText>
                            </w:r>
                            <w:r>
                              <w:fldChar w:fldCharType="separate"/>
                            </w:r>
                            <w:r>
                              <w:rPr>
                                <w:noProof/>
                              </w:rPr>
                              <w:t>10</w:t>
                            </w:r>
                            <w:r>
                              <w:rPr>
                                <w:noProof/>
                              </w:rPr>
                              <w:fldChar w:fldCharType="end"/>
                            </w:r>
                            <w:r>
                              <w:t>: Question Workflow</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355F4" id="Tekstvak 18" o:spid="_x0000_s1030" type="#_x0000_t202" style="position:absolute;margin-left:126.7pt;margin-top:591.6pt;width:249.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" stroked="f">
                <v:textbox style="mso-fit-shape-to-text:t" inset="0,0,0,0">
                  <w:txbxContent>
                    <w:p w:rsidR="003C0E82" w:rsidRPr="00660CCD" w:rsidRDefault="003C0E82" w:rsidP="00B06F54">
                      <w:pPr>
                        <w:pStyle w:val="Bijschrift0"/>
                        <w:rPr>
                          <w:rFonts w:ascii="Cambria" w:eastAsia="Cambria" w:hAnsi="Cambria" w:cs="Times New Roman"/>
                          <w:noProof/>
                          <w:color w:val="595959"/>
                          <w:kern w:val="3"/>
                          <w:szCs w:val="20"/>
                        </w:rPr>
                      </w:pPr>
                      <w:bookmarkStart w:id="54" w:name="_Toc420056308"/>
                      <w:r>
                        <w:t xml:space="preserve">Afbeelding </w:t>
                      </w:r>
                      <w:r>
                        <w:fldChar w:fldCharType="begin"/>
                      </w:r>
                      <w:r>
                        <w:instrText xml:space="preserve"> SEQ Afbeelding \* ARABIC </w:instrText>
                      </w:r>
                      <w:r>
                        <w:fldChar w:fldCharType="separate"/>
                      </w:r>
                      <w:r>
                        <w:rPr>
                          <w:noProof/>
                        </w:rPr>
                        <w:t>10</w:t>
                      </w:r>
                      <w:r>
                        <w:rPr>
                          <w:noProof/>
                        </w:rPr>
                        <w:fldChar w:fldCharType="end"/>
                      </w:r>
                      <w:r>
                        <w:t>: Question Workflow</w:t>
                      </w:r>
                      <w:bookmarkEnd w:id="54"/>
                    </w:p>
                  </w:txbxContent>
                </v:textbox>
                <w10:wrap type="topAndBottom"/>
              </v:shape>
            </w:pict>
          </mc:Fallback>
        </mc:AlternateContent>
      </w:r>
    </w:p>
    <w:p w:rsidR="00172F4B" w:rsidRDefault="00172F4B" w:rsidP="00B06F54">
      <w:r>
        <w:lastRenderedPageBreak/>
        <w:t xml:space="preserve">De antwoorden worden in willekeurige volgorde weergegeven in een tabel. Dit doen we aan de hand van een array die de </w:t>
      </w:r>
      <w:proofErr w:type="spellStart"/>
      <w:r>
        <w:t>ID's</w:t>
      </w:r>
      <w:proofErr w:type="spellEnd"/>
      <w:r>
        <w:t xml:space="preserve"> van de elementen bevat waar we de antwoorden in weergeven. Met een </w:t>
      </w:r>
      <w:proofErr w:type="spellStart"/>
      <w:r>
        <w:t>shuffle</w:t>
      </w:r>
      <w:proofErr w:type="spellEnd"/>
      <w:r>
        <w:t>-functie komen de elementen in een willekeurige volgorde. Daarna kennen we het juiste antwoord toe aan het eerste element in de array, de foute antwoorden aan de andere elementen in de array. In een verborgen veld naast de antwoorden houden we bij welke van de antwoorden de correcte was. Dit is misschien de simpelste en onveiligste manier, maar we gaan ervan uit dat de deelnemers niet naar de broncode van de pagina kunnen kijken om na te gaan wat het correcte antwoord is. Naast de vraag, antwoorden en eventueel een afbeelding bevat de pagina ook een timer om de gebruikers te beperken in tijd die ze hebben om een vraag te beantwoorden.</w:t>
      </w:r>
    </w:p>
    <w:p w:rsidR="00172F4B" w:rsidRDefault="00B06F54" w:rsidP="00B06F54">
      <w:r>
        <w:rPr>
          <w:noProof/>
          <w:lang w:val="nl-BE" w:eastAsia="nl-BE"/>
        </w:rPr>
        <mc:AlternateContent>
          <mc:Choice Requires="wps">
            <w:drawing>
              <wp:anchor distT="0" distB="0" distL="114300" distR="114300" simplePos="0" relativeHeight="251681792" behindDoc="0" locked="0" layoutInCell="1" allowOverlap="1" wp14:anchorId="6C25F7B2" wp14:editId="079C6566">
                <wp:simplePos x="0" y="0"/>
                <wp:positionH relativeFrom="column">
                  <wp:posOffset>635</wp:posOffset>
                </wp:positionH>
                <wp:positionV relativeFrom="paragraph">
                  <wp:posOffset>1348105</wp:posOffset>
                </wp:positionV>
                <wp:extent cx="5640070"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5640070" cy="635"/>
                        </a:xfrm>
                        <a:prstGeom prst="rect">
                          <a:avLst/>
                        </a:prstGeom>
                        <a:solidFill>
                          <a:prstClr val="white"/>
                        </a:solidFill>
                        <a:ln>
                          <a:noFill/>
                        </a:ln>
                        <a:effectLst/>
                      </wps:spPr>
                      <wps:txbx>
                        <w:txbxContent>
                          <w:p w:rsidR="003C0E82" w:rsidRPr="00B818D5" w:rsidRDefault="003C0E82" w:rsidP="00B06F54">
                            <w:pPr>
                              <w:pStyle w:val="Bijschrift0"/>
                              <w:rPr>
                                <w:rFonts w:ascii="Cambria" w:eastAsia="Cambria" w:hAnsi="Cambria" w:cs="Times New Roman"/>
                                <w:noProof/>
                                <w:color w:val="595959"/>
                                <w:kern w:val="3"/>
                                <w:szCs w:val="20"/>
                              </w:rPr>
                            </w:pPr>
                            <w:bookmarkStart w:id="55" w:name="_Toc420056309"/>
                            <w:r>
                              <w:t xml:space="preserve">Afbeelding </w:t>
                            </w:r>
                            <w:r>
                              <w:fldChar w:fldCharType="begin"/>
                            </w:r>
                            <w:r>
                              <w:instrText xml:space="preserve"> SEQ Afbeelding \* ARABIC </w:instrText>
                            </w:r>
                            <w:r>
                              <w:fldChar w:fldCharType="separate"/>
                            </w:r>
                            <w:r>
                              <w:rPr>
                                <w:noProof/>
                              </w:rPr>
                              <w:t>11</w:t>
                            </w:r>
                            <w:r>
                              <w:rPr>
                                <w:noProof/>
                              </w:rPr>
                              <w:fldChar w:fldCharType="end"/>
                            </w:r>
                            <w:r>
                              <w:t xml:space="preserve"> : codefragment Timer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5F7B2" id="Tekstvak 19" o:spid="_x0000_s1031" type="#_x0000_t202" style="position:absolute;margin-left:.05pt;margin-top:106.15pt;width:444.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" stroked="f">
                <v:textbox style="mso-fit-shape-to-text:t" inset="0,0,0,0">
                  <w:txbxContent>
                    <w:p w:rsidR="003C0E82" w:rsidRPr="00B818D5" w:rsidRDefault="003C0E82" w:rsidP="00B06F54">
                      <w:pPr>
                        <w:pStyle w:val="Bijschrift0"/>
                        <w:rPr>
                          <w:rFonts w:ascii="Cambria" w:eastAsia="Cambria" w:hAnsi="Cambria" w:cs="Times New Roman"/>
                          <w:noProof/>
                          <w:color w:val="595959"/>
                          <w:kern w:val="3"/>
                          <w:szCs w:val="20"/>
                        </w:rPr>
                      </w:pPr>
                      <w:bookmarkStart w:id="56" w:name="_Toc420056309"/>
                      <w:r>
                        <w:t xml:space="preserve">Afbeelding </w:t>
                      </w:r>
                      <w:r>
                        <w:fldChar w:fldCharType="begin"/>
                      </w:r>
                      <w:r>
                        <w:instrText xml:space="preserve"> SEQ Afbeelding \* ARABIC </w:instrText>
                      </w:r>
                      <w:r>
                        <w:fldChar w:fldCharType="separate"/>
                      </w:r>
                      <w:r>
                        <w:rPr>
                          <w:noProof/>
                        </w:rPr>
                        <w:t>11</w:t>
                      </w:r>
                      <w:r>
                        <w:rPr>
                          <w:noProof/>
                        </w:rPr>
                        <w:fldChar w:fldCharType="end"/>
                      </w:r>
                      <w:r>
                        <w:t xml:space="preserve"> : codefragment Timer</w:t>
                      </w:r>
                      <w:bookmarkEnd w:id="56"/>
                    </w:p>
                  </w:txbxContent>
                </v:textbox>
                <w10:wrap type="topAndBottom"/>
              </v:shape>
            </w:pict>
          </mc:Fallback>
        </mc:AlternateContent>
      </w:r>
      <w:r>
        <w:rPr>
          <w:noProof/>
          <w:lang w:val="nl-BE" w:eastAsia="nl-BE"/>
        </w:rPr>
        <w:drawing>
          <wp:anchor distT="0" distB="0" distL="114300" distR="114300" simplePos="0" relativeHeight="251677696" behindDoc="0" locked="0" layoutInCell="1" allowOverlap="1" wp14:anchorId="732F3796" wp14:editId="75745A91">
            <wp:simplePos x="0" y="0"/>
            <wp:positionH relativeFrom="column">
              <wp:posOffset>635</wp:posOffset>
            </wp:positionH>
            <wp:positionV relativeFrom="paragraph">
              <wp:posOffset>329565</wp:posOffset>
            </wp:positionV>
            <wp:extent cx="5640120" cy="961919"/>
            <wp:effectExtent l="0" t="0" r="0" b="0"/>
            <wp:wrapTopAndBottom/>
            <wp:docPr id="1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640120" cy="961919"/>
                    </a:xfrm>
                    <a:prstGeom prst="rect">
                      <a:avLst/>
                    </a:prstGeom>
                  </pic:spPr>
                </pic:pic>
              </a:graphicData>
            </a:graphic>
          </wp:anchor>
        </w:drawing>
      </w:r>
      <w:r w:rsidR="00172F4B">
        <w:t>Dit doen we aan de hand van het volgende stuk code:</w:t>
      </w:r>
    </w:p>
    <w:p w:rsidR="00B06F54" w:rsidRDefault="00B06F54" w:rsidP="00172F4B">
      <w:pPr>
        <w:pStyle w:val="Standard"/>
      </w:pPr>
    </w:p>
    <w:p w:rsidR="00172F4B" w:rsidRDefault="00172F4B" w:rsidP="00B06F54">
      <w:r>
        <w:t>Aan de hand van '</w:t>
      </w:r>
      <w:proofErr w:type="spellStart"/>
      <w:r>
        <w:t>setInterval</w:t>
      </w:r>
      <w:proofErr w:type="spellEnd"/>
      <w:r>
        <w:t>' zullen we iedere seconde de functie '</w:t>
      </w:r>
      <w:proofErr w:type="spellStart"/>
      <w:r>
        <w:t>myTimer</w:t>
      </w:r>
      <w:proofErr w:type="spellEnd"/>
      <w:r>
        <w:t xml:space="preserve">' uitvoeren. We beginnen met de timer op 60 seconden. Wanneer we onze functie aanroepen, zullen we dit getal verminderen en het nieuwe resultaat weergeven op het scherm. Als ons getal nul bereikt, zullen we automatisch de functie uitvoeren om de vraag te beantwoorden. Omdat onze timer in javascript is en dus </w:t>
      </w:r>
      <w:proofErr w:type="spellStart"/>
      <w:r>
        <w:t>client</w:t>
      </w:r>
      <w:proofErr w:type="spellEnd"/>
      <w:r>
        <w:t>-side kan de gebruiker in principe de timer manipuleren maar dit lijkt weinig waarschijnlijk.</w:t>
      </w:r>
    </w:p>
    <w:p w:rsidR="00172F4B" w:rsidRDefault="00172F4B" w:rsidP="00B06F54">
      <w:r>
        <w:t>De gebruiker kan natuurlijk zelf naar de volgende vraag gaan door op de knop te drukken om te antwoorden. Wanneer de functie uitgevoerd wordt om te antwoorden, controleren we eerst of er een antwoord aangevinkt is en of dit het juiste antwoord is. Daarna halen we de score uit de database van de huidige gebruiker. Als het antwoord op de vraag juist was, verhogen we de score, anders blijft de score hetzelfde. Daarna sturen we de score terug naar de database. Het leek een beter idee om per vraag de score aan te passen in tegenstelling tot de score bij te houden en pas na de laatste vraag door te sturen naar de database. Indien een gebruiker de verbinding verliest, zal er toch een score zijn voor de vragen die wel zijn opgelost.</w:t>
      </w:r>
    </w:p>
    <w:p w:rsidR="00172F4B" w:rsidRDefault="00172F4B" w:rsidP="00B06F54">
      <w:r>
        <w:t xml:space="preserve">Na het doorgeven van de score controleren we of dit de laatste vraag was of niet. We nemen de index van de vragen en de array met vragen. Als de index plus één gelijk is aan de lengte van de vragenlijst, dan was dit de laatste vraag. In dat geval wissen we alle cookies met informatie en sturen we de gebruiker terug naar de registratie-pagina. Als het niet de laatste vraag was, </w:t>
      </w:r>
      <w:r>
        <w:lastRenderedPageBreak/>
        <w:t>laden we quiz-pagina gewoon opnieuw. Daardoor hebben we opnieuw de controle of de cookies al bestaan, …</w:t>
      </w:r>
    </w:p>
    <w:p w:rsidR="00172F4B" w:rsidRDefault="00172F4B" w:rsidP="00B06F54">
      <w:r>
        <w:t>Overzicht afhalen van de vraag:</w:t>
      </w:r>
    </w:p>
    <w:p w:rsidR="00172F4B" w:rsidRDefault="00B06F54" w:rsidP="00172F4B">
      <w:pPr>
        <w:pStyle w:val="Standard"/>
      </w:pPr>
      <w:r>
        <w:rPr>
          <w:noProof/>
          <w:lang w:val="nl-BE" w:eastAsia="nl-BE"/>
        </w:rPr>
        <mc:AlternateContent>
          <mc:Choice Requires="wps">
            <w:drawing>
              <wp:anchor distT="0" distB="0" distL="114300" distR="114300" simplePos="0" relativeHeight="251683840" behindDoc="0" locked="0" layoutInCell="1" allowOverlap="1" wp14:anchorId="687E2E29" wp14:editId="4BBDD82D">
                <wp:simplePos x="0" y="0"/>
                <wp:positionH relativeFrom="column">
                  <wp:posOffset>220980</wp:posOffset>
                </wp:positionH>
                <wp:positionV relativeFrom="paragraph">
                  <wp:posOffset>6554470</wp:posOffset>
                </wp:positionV>
                <wp:extent cx="42672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3C0E82" w:rsidRPr="00B1277D" w:rsidRDefault="003C0E82" w:rsidP="00B06F54">
                            <w:pPr>
                              <w:pStyle w:val="Bijschrift0"/>
                              <w:rPr>
                                <w:rFonts w:ascii="Cambria" w:eastAsia="Cambria" w:hAnsi="Cambria" w:cs="Times New Roman"/>
                                <w:noProof/>
                                <w:color w:val="595959"/>
                                <w:kern w:val="3"/>
                                <w:szCs w:val="20"/>
                              </w:rPr>
                            </w:pPr>
                            <w:bookmarkStart w:id="57" w:name="_Toc420056310"/>
                            <w:r>
                              <w:t xml:space="preserve">Afbeelding </w:t>
                            </w:r>
                            <w:r>
                              <w:fldChar w:fldCharType="begin"/>
                            </w:r>
                            <w:r>
                              <w:instrText xml:space="preserve"> SEQ Afbeelding \* ARABIC </w:instrText>
                            </w:r>
                            <w:r>
                              <w:fldChar w:fldCharType="separate"/>
                            </w:r>
                            <w:r>
                              <w:rPr>
                                <w:noProof/>
                              </w:rPr>
                              <w:t>12</w:t>
                            </w:r>
                            <w:r>
                              <w:rPr>
                                <w:noProof/>
                              </w:rPr>
                              <w:fldChar w:fldCharType="end"/>
                            </w:r>
                            <w:r>
                              <w:t xml:space="preserve"> : communicatie met </w:t>
                            </w:r>
                            <w:proofErr w:type="spellStart"/>
                            <w:r>
                              <w:t>Dbase</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E2E29" id="Tekstvak 20" o:spid="_x0000_s1032" type="#_x0000_t202" style="position:absolute;margin-left:17.4pt;margin-top:516.1pt;width:33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" stroked="f">
                <v:textbox style="mso-fit-shape-to-text:t" inset="0,0,0,0">
                  <w:txbxContent>
                    <w:p w:rsidR="003C0E82" w:rsidRPr="00B1277D" w:rsidRDefault="003C0E82" w:rsidP="00B06F54">
                      <w:pPr>
                        <w:pStyle w:val="Bijschrift0"/>
                        <w:rPr>
                          <w:rFonts w:ascii="Cambria" w:eastAsia="Cambria" w:hAnsi="Cambria" w:cs="Times New Roman"/>
                          <w:noProof/>
                          <w:color w:val="595959"/>
                          <w:kern w:val="3"/>
                          <w:szCs w:val="20"/>
                        </w:rPr>
                      </w:pPr>
                      <w:bookmarkStart w:id="58" w:name="_Toc420056310"/>
                      <w:r>
                        <w:t xml:space="preserve">Afbeelding </w:t>
                      </w:r>
                      <w:r>
                        <w:fldChar w:fldCharType="begin"/>
                      </w:r>
                      <w:r>
                        <w:instrText xml:space="preserve"> SEQ Afbeelding \* ARABIC </w:instrText>
                      </w:r>
                      <w:r>
                        <w:fldChar w:fldCharType="separate"/>
                      </w:r>
                      <w:r>
                        <w:rPr>
                          <w:noProof/>
                        </w:rPr>
                        <w:t>12</w:t>
                      </w:r>
                      <w:r>
                        <w:rPr>
                          <w:noProof/>
                        </w:rPr>
                        <w:fldChar w:fldCharType="end"/>
                      </w:r>
                      <w:r>
                        <w:t xml:space="preserve"> : communicatie met </w:t>
                      </w:r>
                      <w:proofErr w:type="spellStart"/>
                      <w:r>
                        <w:t>Dbase</w:t>
                      </w:r>
                      <w:bookmarkEnd w:id="58"/>
                      <w:proofErr w:type="spellEnd"/>
                    </w:p>
                  </w:txbxContent>
                </v:textbox>
                <w10:wrap type="square"/>
              </v:shape>
            </w:pict>
          </mc:Fallback>
        </mc:AlternateContent>
      </w:r>
      <w:r>
        <w:rPr>
          <w:noProof/>
          <w:lang w:val="nl-BE" w:eastAsia="nl-BE"/>
        </w:rPr>
        <w:drawing>
          <wp:anchor distT="0" distB="0" distL="114300" distR="114300" simplePos="0" relativeHeight="251675648" behindDoc="0" locked="0" layoutInCell="1" allowOverlap="1" wp14:anchorId="7A4D8DCA" wp14:editId="0C457646">
            <wp:simplePos x="0" y="0"/>
            <wp:positionH relativeFrom="column">
              <wp:posOffset>220980</wp:posOffset>
            </wp:positionH>
            <wp:positionV relativeFrom="paragraph">
              <wp:posOffset>97155</wp:posOffset>
            </wp:positionV>
            <wp:extent cx="4267200" cy="6400165"/>
            <wp:effectExtent l="0" t="0" r="0" b="0"/>
            <wp:wrapTopAndBottom/>
            <wp:docPr id="1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4267200" cy="6400165"/>
                    </a:xfrm>
                    <a:prstGeom prst="rect">
                      <a:avLst/>
                    </a:prstGeom>
                  </pic:spPr>
                </pic:pic>
              </a:graphicData>
            </a:graphic>
            <wp14:sizeRelH relativeFrom="margin">
              <wp14:pctWidth>0</wp14:pctWidth>
            </wp14:sizeRelH>
            <wp14:sizeRelV relativeFrom="margin">
              <wp14:pctHeight>0</wp14:pctHeight>
            </wp14:sizeRelV>
          </wp:anchor>
        </w:drawing>
      </w:r>
    </w:p>
    <w:p w:rsidR="00172F4B" w:rsidRDefault="00172F4B" w:rsidP="00172F4B">
      <w:pPr>
        <w:pStyle w:val="Standard"/>
      </w:pPr>
    </w:p>
    <w:p w:rsidR="00172F4B" w:rsidRDefault="00172F4B" w:rsidP="00B06F54">
      <w:pPr>
        <w:pStyle w:val="Kop3"/>
      </w:pPr>
      <w:bookmarkStart w:id="59" w:name="_Toc420056545"/>
      <w:r>
        <w:lastRenderedPageBreak/>
        <w:t>Uploaden van afbeeldingen</w:t>
      </w:r>
      <w:r w:rsidR="006F0872">
        <w:t xml:space="preserve"> (GVB)</w:t>
      </w:r>
      <w:bookmarkEnd w:id="59"/>
    </w:p>
    <w:p w:rsidR="00172F4B" w:rsidRDefault="00172F4B" w:rsidP="00B06F54">
      <w:pPr>
        <w:pStyle w:val="Kop2"/>
        <w:numPr>
          <w:ilvl w:val="0"/>
          <w:numId w:val="0"/>
        </w:numPr>
      </w:pPr>
    </w:p>
    <w:p w:rsidR="00172F4B" w:rsidRDefault="00172F4B" w:rsidP="00B06F54">
      <w:r>
        <w:t>Op de index-pagina van de administrators kan men o.a. de lijst met alle vragen zien. Naast elke vraag is er een knop om een afbeelding toe te voegen aan deze vraag. Door op de knop te drukken komen we op de upload-pagina. Om duidelijk te maken voor welke vraag we een afbeelding gaan toevoegen, geven we het ID van de vraag mee in een GET-variabele. In de tabel in de database voor het opslaan van de afbeeldingen gaan we enkel het pad naar de afbeeldingen opslaan in tegenstelling tot de afbeelding zelf. Databases zijn dan wel in staat om afbeeldingen op te slaan, maar het is veel efficiënter als de afbeeldingen op de server staan. In onze applicatie zou er waarschijnlijk niet zoveel verschil zijn omdat we maar een beperkt aantal afbeeldingen hebben, maar we hebben toch besloten om het op deze manier te implementeren.</w:t>
      </w:r>
    </w:p>
    <w:p w:rsidR="00172F4B" w:rsidRDefault="00B06F54" w:rsidP="00B06F54">
      <w:r>
        <w:rPr>
          <w:noProof/>
          <w:lang w:val="nl-BE" w:eastAsia="nl-BE"/>
        </w:rPr>
        <mc:AlternateContent>
          <mc:Choice Requires="wps">
            <w:drawing>
              <wp:anchor distT="0" distB="0" distL="114300" distR="114300" simplePos="0" relativeHeight="251685888" behindDoc="0" locked="0" layoutInCell="1" allowOverlap="1" wp14:anchorId="0E8DB503" wp14:editId="6D65E2B1">
                <wp:simplePos x="0" y="0"/>
                <wp:positionH relativeFrom="column">
                  <wp:posOffset>1905</wp:posOffset>
                </wp:positionH>
                <wp:positionV relativeFrom="paragraph">
                  <wp:posOffset>2942590</wp:posOffset>
                </wp:positionV>
                <wp:extent cx="564007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640070" cy="635"/>
                        </a:xfrm>
                        <a:prstGeom prst="rect">
                          <a:avLst/>
                        </a:prstGeom>
                        <a:solidFill>
                          <a:prstClr val="white"/>
                        </a:solidFill>
                        <a:ln>
                          <a:noFill/>
                        </a:ln>
                        <a:effectLst/>
                      </wps:spPr>
                      <wps:txbx>
                        <w:txbxContent>
                          <w:p w:rsidR="003C0E82" w:rsidRPr="00A271CC" w:rsidRDefault="003C0E82" w:rsidP="00B06F54">
                            <w:pPr>
                              <w:pStyle w:val="Bijschrift0"/>
                              <w:rPr>
                                <w:noProof/>
                                <w:color w:val="595959" w:themeColor="text1" w:themeTint="A6"/>
                                <w:szCs w:val="20"/>
                              </w:rPr>
                            </w:pPr>
                            <w:bookmarkStart w:id="60" w:name="_Toc420056311"/>
                            <w:r>
                              <w:t xml:space="preserve">Afbeelding </w:t>
                            </w:r>
                            <w:r>
                              <w:fldChar w:fldCharType="begin"/>
                            </w:r>
                            <w:r>
                              <w:instrText xml:space="preserve"> SEQ Afbeelding \* ARABIC </w:instrText>
                            </w:r>
                            <w:r>
                              <w:fldChar w:fldCharType="separate"/>
                            </w:r>
                            <w:r>
                              <w:rPr>
                                <w:noProof/>
                              </w:rPr>
                              <w:t>13</w:t>
                            </w:r>
                            <w:r>
                              <w:rPr>
                                <w:noProof/>
                              </w:rPr>
                              <w:fldChar w:fldCharType="end"/>
                            </w:r>
                            <w:r>
                              <w:t xml:space="preserve"> : image upload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DB503" id="Tekstvak 21" o:spid="_x0000_s1033" type="#_x0000_t202" style="position:absolute;margin-left:.15pt;margin-top:231.7pt;width:444.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" stroked="f">
                <v:textbox style="mso-fit-shape-to-text:t" inset="0,0,0,0">
                  <w:txbxContent>
                    <w:p w:rsidR="003C0E82" w:rsidRPr="00A271CC" w:rsidRDefault="003C0E82" w:rsidP="00B06F54">
                      <w:pPr>
                        <w:pStyle w:val="Bijschrift0"/>
                        <w:rPr>
                          <w:noProof/>
                          <w:color w:val="595959" w:themeColor="text1" w:themeTint="A6"/>
                          <w:szCs w:val="20"/>
                        </w:rPr>
                      </w:pPr>
                      <w:bookmarkStart w:id="61" w:name="_Toc420056311"/>
                      <w:r>
                        <w:t xml:space="preserve">Afbeelding </w:t>
                      </w:r>
                      <w:r>
                        <w:fldChar w:fldCharType="begin"/>
                      </w:r>
                      <w:r>
                        <w:instrText xml:space="preserve"> SEQ Afbeelding \* ARABIC </w:instrText>
                      </w:r>
                      <w:r>
                        <w:fldChar w:fldCharType="separate"/>
                      </w:r>
                      <w:r>
                        <w:rPr>
                          <w:noProof/>
                        </w:rPr>
                        <w:t>13</w:t>
                      </w:r>
                      <w:r>
                        <w:rPr>
                          <w:noProof/>
                        </w:rPr>
                        <w:fldChar w:fldCharType="end"/>
                      </w:r>
                      <w:r>
                        <w:t xml:space="preserve"> : image upload</w:t>
                      </w:r>
                      <w:bookmarkEnd w:id="61"/>
                    </w:p>
                  </w:txbxContent>
                </v:textbox>
                <w10:wrap type="topAndBottom"/>
              </v:shape>
            </w:pict>
          </mc:Fallback>
        </mc:AlternateContent>
      </w:r>
      <w:r>
        <w:rPr>
          <w:noProof/>
          <w:lang w:val="nl-BE" w:eastAsia="nl-BE"/>
        </w:rPr>
        <w:drawing>
          <wp:anchor distT="0" distB="0" distL="114300" distR="114300" simplePos="0" relativeHeight="251673600" behindDoc="0" locked="0" layoutInCell="1" allowOverlap="1" wp14:anchorId="0222E8DC" wp14:editId="104BFC52">
            <wp:simplePos x="0" y="0"/>
            <wp:positionH relativeFrom="column">
              <wp:posOffset>2060</wp:posOffset>
            </wp:positionH>
            <wp:positionV relativeFrom="paragraph">
              <wp:posOffset>783590</wp:posOffset>
            </wp:positionV>
            <wp:extent cx="5640120" cy="2102400"/>
            <wp:effectExtent l="0" t="0" r="0" b="0"/>
            <wp:wrapTopAndBottom/>
            <wp:docPr id="1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5640120" cy="2102400"/>
                    </a:xfrm>
                    <a:prstGeom prst="rect">
                      <a:avLst/>
                    </a:prstGeom>
                  </pic:spPr>
                </pic:pic>
              </a:graphicData>
            </a:graphic>
          </wp:anchor>
        </w:drawing>
      </w:r>
      <w:r w:rsidR="00172F4B">
        <w:t>Op de upload-pagina kunnen de administrators het bestand selecteren dat ze willen toevoegen. Bij het uploaden controleren we eerst of het geselecteerde bestand een afbeelding is. Dit doen we aan de hand van de volgende code:</w:t>
      </w:r>
    </w:p>
    <w:p w:rsidR="00B06F54" w:rsidRDefault="00B06F54" w:rsidP="00B06F54"/>
    <w:p w:rsidR="00172F4B" w:rsidRDefault="00172F4B" w:rsidP="00B06F54">
      <w:r>
        <w:t>We hebben een array met types die overeenkomen met afbeeldingen. Daarnaast hebben we het type van het bestand dat geselecteerd was. Als het type van het bestand voorkomt in de lijst van toegestane types, dan zijn we zeker dat het een afbeelding is. Zo niet dan geven we een waarschuwing weer.</w:t>
      </w:r>
    </w:p>
    <w:p w:rsidR="00B06F54" w:rsidRDefault="00172F4B" w:rsidP="00B06F54">
      <w:r>
        <w:t>Er is niet alleen een beperking op type, maar ook op grootte van het bestand dat men wil toevoegen. De afbeelding moet kleiner dan 2 MB zijn om te mogen uploaden. Als de afbeelding groter is, wordt er ook een waarschuwing weergegeven.</w:t>
      </w:r>
    </w:p>
    <w:p w:rsidR="00B06F54" w:rsidRDefault="00B06F54" w:rsidP="00B06F54"/>
    <w:p w:rsidR="00B06F54" w:rsidRDefault="00B06F54" w:rsidP="00B06F54"/>
    <w:p w:rsidR="00B06F54" w:rsidRDefault="00B06F54" w:rsidP="00B06F54"/>
    <w:p w:rsidR="00172F4B" w:rsidRDefault="00172F4B" w:rsidP="00B06F54">
      <w:r>
        <w:t xml:space="preserve">Als de afbeelding voldoet aan deze vereisten, dan wordt het op de server opgeslagen. Nadien maken we twee alternatieve versies van de afbeelding. We maken een 300x300 versie de we gaan gebruiken om weer te geven op quiz-pagina. Daarna maken we nog een 32x16 versie die gebruiken om naar de </w:t>
      </w:r>
      <w:proofErr w:type="spellStart"/>
      <w:r>
        <w:t>mbed</w:t>
      </w:r>
      <w:proofErr w:type="spellEnd"/>
      <w:r>
        <w:t xml:space="preserve"> te sturen.</w:t>
      </w:r>
    </w:p>
    <w:p w:rsidR="00172F4B" w:rsidRDefault="00B06F54" w:rsidP="00B06F54">
      <w:r>
        <w:rPr>
          <w:noProof/>
          <w:lang w:val="nl-BE" w:eastAsia="nl-BE"/>
        </w:rPr>
        <mc:AlternateContent>
          <mc:Choice Requires="wps">
            <w:drawing>
              <wp:anchor distT="0" distB="0" distL="114300" distR="114300" simplePos="0" relativeHeight="251687936" behindDoc="0" locked="0" layoutInCell="1" allowOverlap="1" wp14:anchorId="77552DBD" wp14:editId="19C8AF9D">
                <wp:simplePos x="0" y="0"/>
                <wp:positionH relativeFrom="column">
                  <wp:posOffset>106680</wp:posOffset>
                </wp:positionH>
                <wp:positionV relativeFrom="paragraph">
                  <wp:posOffset>5730875</wp:posOffset>
                </wp:positionV>
                <wp:extent cx="3299460" cy="635"/>
                <wp:effectExtent l="0" t="0" r="0" b="0"/>
                <wp:wrapTopAndBottom/>
                <wp:docPr id="22" name="Tekstvak 22"/>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a:effectLst/>
                      </wps:spPr>
                      <wps:txbx>
                        <w:txbxContent>
                          <w:p w:rsidR="003C0E82" w:rsidRPr="00AC2A20" w:rsidRDefault="003C0E82" w:rsidP="00B06F54">
                            <w:pPr>
                              <w:pStyle w:val="Bijschrift0"/>
                              <w:rPr>
                                <w:noProof/>
                                <w:color w:val="595959" w:themeColor="text1" w:themeTint="A6"/>
                                <w:szCs w:val="20"/>
                              </w:rPr>
                            </w:pPr>
                            <w:bookmarkStart w:id="62" w:name="_Toc420056312"/>
                            <w:r>
                              <w:t xml:space="preserve">Afbeelding </w:t>
                            </w:r>
                            <w:r>
                              <w:fldChar w:fldCharType="begin"/>
                            </w:r>
                            <w:r>
                              <w:instrText xml:space="preserve"> SEQ Afbeelding \* ARABIC </w:instrText>
                            </w:r>
                            <w:r>
                              <w:fldChar w:fldCharType="separate"/>
                            </w:r>
                            <w:r>
                              <w:rPr>
                                <w:noProof/>
                              </w:rPr>
                              <w:t>14</w:t>
                            </w:r>
                            <w:r>
                              <w:rPr>
                                <w:noProof/>
                              </w:rPr>
                              <w:fldChar w:fldCharType="end"/>
                            </w:r>
                            <w:r>
                              <w:t xml:space="preserve"> : workflow Image upload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52DBD" id="Tekstvak 22" o:spid="_x0000_s1034" type="#_x0000_t202" style="position:absolute;margin-left:8.4pt;margin-top:451.25pt;width:259.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" stroked="f">
                <v:textbox style="mso-fit-shape-to-text:t" inset="0,0,0,0">
                  <w:txbxContent>
                    <w:p w:rsidR="003C0E82" w:rsidRPr="00AC2A20" w:rsidRDefault="003C0E82" w:rsidP="00B06F54">
                      <w:pPr>
                        <w:pStyle w:val="Bijschrift0"/>
                        <w:rPr>
                          <w:noProof/>
                          <w:color w:val="595959" w:themeColor="text1" w:themeTint="A6"/>
                          <w:szCs w:val="20"/>
                        </w:rPr>
                      </w:pPr>
                      <w:bookmarkStart w:id="63" w:name="_Toc420056312"/>
                      <w:r>
                        <w:t xml:space="preserve">Afbeelding </w:t>
                      </w:r>
                      <w:r>
                        <w:fldChar w:fldCharType="begin"/>
                      </w:r>
                      <w:r>
                        <w:instrText xml:space="preserve"> SEQ Afbeelding \* ARABIC </w:instrText>
                      </w:r>
                      <w:r>
                        <w:fldChar w:fldCharType="separate"/>
                      </w:r>
                      <w:r>
                        <w:rPr>
                          <w:noProof/>
                        </w:rPr>
                        <w:t>14</w:t>
                      </w:r>
                      <w:r>
                        <w:rPr>
                          <w:noProof/>
                        </w:rPr>
                        <w:fldChar w:fldCharType="end"/>
                      </w:r>
                      <w:r>
                        <w:t xml:space="preserve"> : workflow Image upload</w:t>
                      </w:r>
                      <w:bookmarkEnd w:id="63"/>
                    </w:p>
                  </w:txbxContent>
                </v:textbox>
                <w10:wrap type="topAndBottom"/>
              </v:shape>
            </w:pict>
          </mc:Fallback>
        </mc:AlternateContent>
      </w:r>
      <w:r>
        <w:rPr>
          <w:noProof/>
          <w:lang w:val="nl-BE" w:eastAsia="nl-BE"/>
        </w:rPr>
        <w:drawing>
          <wp:anchor distT="0" distB="0" distL="114300" distR="114300" simplePos="0" relativeHeight="251674624" behindDoc="0" locked="0" layoutInCell="1" allowOverlap="1" wp14:anchorId="00D1440F" wp14:editId="772C9AEF">
            <wp:simplePos x="0" y="0"/>
            <wp:positionH relativeFrom="column">
              <wp:posOffset>22860</wp:posOffset>
            </wp:positionH>
            <wp:positionV relativeFrom="paragraph">
              <wp:posOffset>810260</wp:posOffset>
            </wp:positionV>
            <wp:extent cx="2964180" cy="4922520"/>
            <wp:effectExtent l="0" t="0" r="0" b="0"/>
            <wp:wrapTopAndBottom/>
            <wp:docPr id="1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2964180" cy="4922520"/>
                    </a:xfrm>
                    <a:prstGeom prst="rect">
                      <a:avLst/>
                    </a:prstGeom>
                  </pic:spPr>
                </pic:pic>
              </a:graphicData>
            </a:graphic>
            <wp14:sizeRelH relativeFrom="margin">
              <wp14:pctWidth>0</wp14:pctWidth>
            </wp14:sizeRelH>
            <wp14:sizeRelV relativeFrom="margin">
              <wp14:pctHeight>0</wp14:pctHeight>
            </wp14:sizeRelV>
          </wp:anchor>
        </w:drawing>
      </w:r>
      <w:r w:rsidR="00172F4B">
        <w:t>Wanneer de drie versies van de afbeelding opgeslagen zijn op de server, voegen we in de database de paden van deze afbeeldingen toe. Een overzicht van het uploaden kan je hieronder zien:</w:t>
      </w:r>
    </w:p>
    <w:p w:rsidR="00172F4B" w:rsidRDefault="00172F4B" w:rsidP="00172F4B">
      <w:pPr>
        <w:pStyle w:val="Standard"/>
      </w:pPr>
    </w:p>
    <w:p w:rsidR="00315041" w:rsidRPr="00315041" w:rsidRDefault="00315041" w:rsidP="00315041"/>
    <w:p w:rsidR="00315041" w:rsidRDefault="00AA6D37" w:rsidP="00AA6D37">
      <w:pPr>
        <w:pStyle w:val="Kop3"/>
      </w:pPr>
      <w:bookmarkStart w:id="64" w:name="_Toc420056546"/>
      <w:r>
        <w:t>CSS (FH)</w:t>
      </w:r>
      <w:bookmarkEnd w:id="64"/>
    </w:p>
    <w:p w:rsidR="00AA6D37" w:rsidRDefault="00AA6D37" w:rsidP="00AA6D37">
      <w:r>
        <w:t>De voornamelijk door PHP opgebouwde webpagina’s hebben telkens een link naar de opmaakbeschrijving.</w:t>
      </w:r>
    </w:p>
    <w:p w:rsidR="00AA6D37" w:rsidRDefault="00811CDB" w:rsidP="00AA6D37">
      <w:r>
        <w:t>Het voordeel hiervan is dat men de opmaak kan loskoppelen van de inhoud van de webpagina’s.</w:t>
      </w:r>
    </w:p>
    <w:p w:rsidR="00811CDB" w:rsidRDefault="00811CDB" w:rsidP="00AA6D37">
      <w:r>
        <w:t xml:space="preserve">We hebben geprobeerd om de elementen in de </w:t>
      </w:r>
      <w:proofErr w:type="spellStart"/>
      <w:r>
        <w:t>selectors</w:t>
      </w:r>
      <w:proofErr w:type="spellEnd"/>
      <w:r>
        <w:t xml:space="preserve"> zo logisch mogelijk op te bouwen en de look-</w:t>
      </w:r>
      <w:proofErr w:type="spellStart"/>
      <w:r>
        <w:t>and</w:t>
      </w:r>
      <w:proofErr w:type="spellEnd"/>
      <w:r>
        <w:t>-feel van de openbare weg, de asfalt-look, te houden. Deze grijze, eerder donkere achtergrond contrasteert mooi met het beperkte kleurenpalet van de felle RAL-kleuren in de verkeersborden.</w:t>
      </w:r>
    </w:p>
    <w:p w:rsidR="00AA6D37" w:rsidRDefault="00BE3CA2" w:rsidP="00AA6D37">
      <w:r>
        <w:t xml:space="preserve">Hyperlinks in tekst en buttons hebben allen een </w:t>
      </w:r>
      <w:proofErr w:type="spellStart"/>
      <w:r>
        <w:t>active</w:t>
      </w:r>
      <w:proofErr w:type="spellEnd"/>
      <w:r>
        <w:t xml:space="preserve">, </w:t>
      </w:r>
      <w:proofErr w:type="spellStart"/>
      <w:r>
        <w:t>hover</w:t>
      </w:r>
      <w:proofErr w:type="spellEnd"/>
      <w:r>
        <w:t xml:space="preserve"> en </w:t>
      </w:r>
      <w:proofErr w:type="spellStart"/>
      <w:r>
        <w:t>visited</w:t>
      </w:r>
      <w:proofErr w:type="spellEnd"/>
      <w:r>
        <w:t xml:space="preserve"> aspect. Bij de knoppen zijn we nog een stap verder gegaan en hebben we gewerkt met het </w:t>
      </w:r>
      <w:proofErr w:type="spellStart"/>
      <w:r>
        <w:t>linear-gradient</w:t>
      </w:r>
      <w:proofErr w:type="spellEnd"/>
      <w:r>
        <w:t xml:space="preserve"> element. Dit is volgens W3C browser afhankelijk en werd dus voor verschillende types anders geconfigureerd.</w:t>
      </w:r>
    </w:p>
    <w:p w:rsidR="00BE3CA2" w:rsidRPr="00AA6D37" w:rsidRDefault="00BE3CA2" w:rsidP="00AA6D37"/>
    <w:p w:rsidR="00044FA7" w:rsidRDefault="00044FA7" w:rsidP="00044FA7">
      <w:pPr>
        <w:pStyle w:val="Kop2"/>
      </w:pPr>
      <w:bookmarkStart w:id="65" w:name="_Toc420056547"/>
      <w:r>
        <w:t>Serversoftware</w:t>
      </w:r>
      <w:bookmarkEnd w:id="65"/>
    </w:p>
    <w:p w:rsidR="005D3314" w:rsidRDefault="00397159" w:rsidP="00397159">
      <w:pPr>
        <w:pStyle w:val="Kop3"/>
      </w:pPr>
      <w:bookmarkStart w:id="66" w:name="_Toc420056548"/>
      <w:r>
        <w:t>DNS – server</w:t>
      </w:r>
      <w:r w:rsidR="003835E4">
        <w:t xml:space="preserve"> (FH)</w:t>
      </w:r>
      <w:bookmarkEnd w:id="66"/>
    </w:p>
    <w:p w:rsidR="00AF429A" w:rsidRDefault="00AF429A" w:rsidP="00397159">
      <w:r>
        <w:t>DNS, ofwel Domain Name System is een systeem en netwerkprotocol dat wordt gebruikt om namen van computers te vertalen naar numerieke adressen en omgekeerd.</w:t>
      </w:r>
    </w:p>
    <w:p w:rsidR="00397159" w:rsidRDefault="00397159" w:rsidP="00397159">
      <w:r>
        <w:t>Om comfortabel de quiz computer te kunnen bereiken</w:t>
      </w:r>
      <w:r w:rsidR="003835E4">
        <w:t xml:space="preserve"> zonder expliciet elke keer het </w:t>
      </w:r>
      <w:proofErr w:type="spellStart"/>
      <w:r w:rsidR="003835E4">
        <w:t>ip-adres</w:t>
      </w:r>
      <w:proofErr w:type="spellEnd"/>
      <w:r w:rsidR="003835E4">
        <w:t xml:space="preserve"> in de browser te moeten ingeven hebben we een DNS-server opgezet.</w:t>
      </w:r>
    </w:p>
    <w:p w:rsidR="003835E4" w:rsidRDefault="003835E4" w:rsidP="00397159">
      <w:r>
        <w:t>Deze vertaalt ‘</w:t>
      </w:r>
      <w:proofErr w:type="spellStart"/>
      <w:r>
        <w:t>quiz.local</w:t>
      </w:r>
      <w:proofErr w:type="spellEnd"/>
      <w:r>
        <w:t xml:space="preserve">’ naar het </w:t>
      </w:r>
      <w:proofErr w:type="spellStart"/>
      <w:r>
        <w:t>ip-adres</w:t>
      </w:r>
      <w:proofErr w:type="spellEnd"/>
      <w:r>
        <w:t xml:space="preserve"> van de servercomputer, 10.0.99.101 omgekeerd (reverse) wordt ook 10.0.99.101 naar </w:t>
      </w:r>
      <w:proofErr w:type="spellStart"/>
      <w:r>
        <w:t>quiz.local</w:t>
      </w:r>
      <w:proofErr w:type="spellEnd"/>
      <w:r>
        <w:t xml:space="preserve"> vertaald.</w:t>
      </w:r>
    </w:p>
    <w:p w:rsidR="00AF429A" w:rsidRDefault="00AF429A" w:rsidP="00397159">
      <w:r>
        <w:t xml:space="preserve">Het SMPT-luik, gebruikt voor </w:t>
      </w:r>
      <w:proofErr w:type="spellStart"/>
      <w:r>
        <w:t>mail-servers</w:t>
      </w:r>
      <w:proofErr w:type="spellEnd"/>
      <w:r>
        <w:t xml:space="preserve"> hebben we niet geconfigureerd.</w:t>
      </w:r>
    </w:p>
    <w:p w:rsidR="00096DC3" w:rsidRDefault="00096DC3" w:rsidP="00397159">
      <w:r>
        <w:t xml:space="preserve">Gezien de beperkte schaal van ons project en het feit dat ons netwerk niet met andere netwerken of het internet verbonden is, hebben we slechts 1 DNS-server opgezet en deze </w:t>
      </w:r>
      <w:proofErr w:type="spellStart"/>
      <w:r>
        <w:t>authorative</w:t>
      </w:r>
      <w:proofErr w:type="spellEnd"/>
      <w:r>
        <w:t xml:space="preserve"> gemaakt.</w:t>
      </w:r>
    </w:p>
    <w:p w:rsidR="00AA6D37" w:rsidRDefault="00AA6D37" w:rsidP="00AA6D37">
      <w:r>
        <w:t xml:space="preserve">In het design zijn de ontwikkelaars van bepaalde stellingen uitgegaan. Zo is het de bedoeling dat de applicatie wordt gebruikt in een examencentrum of een andere vaste locatie. Zodoende kunnen de computers worden verbonden op een LAN. Er is uitgegaan van een snelle verbinding, zodoende de </w:t>
      </w:r>
      <w:proofErr w:type="spellStart"/>
      <w:r>
        <w:t>latency</w:t>
      </w:r>
      <w:proofErr w:type="spellEnd"/>
      <w:r>
        <w:t xml:space="preserve"> te verwaarlozen van logica en </w:t>
      </w:r>
      <w:proofErr w:type="spellStart"/>
      <w:r>
        <w:t>ajax</w:t>
      </w:r>
      <w:proofErr w:type="spellEnd"/>
      <w:r>
        <w:t xml:space="preserve">-calls naar de server. </w:t>
      </w:r>
    </w:p>
    <w:p w:rsidR="00AA6D37" w:rsidRDefault="00AA6D37" w:rsidP="00AA6D37">
      <w:r>
        <w:lastRenderedPageBreak/>
        <w:t xml:space="preserve">In de testopstelling is er gewerkt met een eigen DNS en DHCP server. Vooral de DNS server is bedoeld als beveiliging. Zodoende kunnen de </w:t>
      </w:r>
      <w:proofErr w:type="spellStart"/>
      <w:r>
        <w:t>examinees</w:t>
      </w:r>
      <w:proofErr w:type="spellEnd"/>
      <w:r>
        <w:t xml:space="preserve"> geen andere pagina's op internet raadplegen. Vanuit PHP of </w:t>
      </w:r>
      <w:proofErr w:type="spellStart"/>
      <w:r>
        <w:t>JavaScript</w:t>
      </w:r>
      <w:proofErr w:type="spellEnd"/>
      <w:r>
        <w:t xml:space="preserve"> is er geen mogelijkheid om een gebruiker te verbieden andere tabbladen of andere pagina's te openen. Daarom is deze functie verhuisd naar de DNS server, die enkel de lokale website kent. </w:t>
      </w:r>
    </w:p>
    <w:p w:rsidR="00AA6D37" w:rsidRDefault="00AA6D37" w:rsidP="00397159"/>
    <w:p w:rsidR="00AF429A" w:rsidRDefault="00AF429A" w:rsidP="00AF429A">
      <w:pPr>
        <w:pStyle w:val="Kop3"/>
      </w:pPr>
      <w:bookmarkStart w:id="67" w:name="_Toc420056549"/>
      <w:r>
        <w:t>DHCP</w:t>
      </w:r>
      <w:r w:rsidR="00096DC3">
        <w:t>-</w:t>
      </w:r>
      <w:proofErr w:type="spellStart"/>
      <w:r w:rsidR="00096DC3">
        <w:t>sever</w:t>
      </w:r>
      <w:proofErr w:type="spellEnd"/>
      <w:r w:rsidR="00096DC3">
        <w:t xml:space="preserve"> (FH)</w:t>
      </w:r>
      <w:bookmarkEnd w:id="67"/>
    </w:p>
    <w:p w:rsidR="00096DC3" w:rsidRDefault="00096DC3" w:rsidP="00096DC3">
      <w:r>
        <w:t xml:space="preserve">DHCP, ofwel </w:t>
      </w:r>
      <w:proofErr w:type="spellStart"/>
      <w:r>
        <w:t>Dynamic</w:t>
      </w:r>
      <w:proofErr w:type="spellEnd"/>
      <w:r>
        <w:t xml:space="preserve"> Host </w:t>
      </w:r>
      <w:proofErr w:type="spellStart"/>
      <w:r>
        <w:t>Configuration</w:t>
      </w:r>
      <w:proofErr w:type="spellEnd"/>
      <w:r>
        <w:t xml:space="preserve"> Protocol is een protocol dat beschrijft hoe een computer op een dynamische manier zijn netwerkinstellingen van de DHCP-server kan verkrijgen. Dit systeem werkt uiteraard enkel in IP-netwerken.</w:t>
      </w:r>
    </w:p>
    <w:p w:rsidR="00096DC3" w:rsidRDefault="00096DC3" w:rsidP="00096DC3">
      <w:r>
        <w:t xml:space="preserve">In de voorgaande paragraaf was al duidelijk dat </w:t>
      </w:r>
      <w:r w:rsidR="0012317E">
        <w:t>het adres 10.0.99.101 wordt voorbehouden voor onze server.</w:t>
      </w:r>
    </w:p>
    <w:p w:rsidR="0012317E" w:rsidRDefault="0012317E" w:rsidP="00096DC3">
      <w:r>
        <w:t xml:space="preserve">We hebben echter nood aan nog een voorbehouden adres, nl dat van de </w:t>
      </w:r>
      <w:proofErr w:type="spellStart"/>
      <w:r>
        <w:t>mbed</w:t>
      </w:r>
      <w:proofErr w:type="spellEnd"/>
      <w:r>
        <w:t xml:space="preserve">, die we ook over ethernet gaan aansturen. De </w:t>
      </w:r>
      <w:proofErr w:type="spellStart"/>
      <w:r>
        <w:t>mbed</w:t>
      </w:r>
      <w:proofErr w:type="spellEnd"/>
      <w:r>
        <w:t xml:space="preserve"> geven we het statische adres 10.0.99.102.</w:t>
      </w:r>
    </w:p>
    <w:p w:rsidR="0012317E" w:rsidRDefault="0012317E" w:rsidP="00096DC3">
      <w:r>
        <w:t>Volgt hieruit dat we onze dynamische pool gaan starten bij 10.0.99.103 en voor het gemak laten lopen tot 254.</w:t>
      </w:r>
    </w:p>
    <w:p w:rsidR="003D4424" w:rsidRDefault="0012317E" w:rsidP="00096DC3">
      <w:r>
        <w:t xml:space="preserve">We zetten onze </w:t>
      </w:r>
      <w:r w:rsidR="003D4424">
        <w:t>lease-time</w:t>
      </w:r>
      <w:r>
        <w:t xml:space="preserve"> op </w:t>
      </w:r>
      <w:r w:rsidR="003D4424">
        <w:t>86400 wat overeenkomt met 24</w:t>
      </w:r>
      <w:r>
        <w:t xml:space="preserve"> uur, </w:t>
      </w:r>
      <w:r w:rsidR="003D4424">
        <w:t xml:space="preserve"> een standaard voor DHCP-</w:t>
      </w:r>
      <w:proofErr w:type="spellStart"/>
      <w:r w:rsidR="003D4424">
        <w:t>clients</w:t>
      </w:r>
      <w:proofErr w:type="spellEnd"/>
      <w:r w:rsidR="003D4424">
        <w:t xml:space="preserve"> en ruim </w:t>
      </w:r>
      <w:r>
        <w:t>voldoende tijd om het ex</w:t>
      </w:r>
      <w:r w:rsidR="003D4424">
        <w:t>amen of de quiz af te leggen. Indien nodig kan deze tijd nog worden ingekort, omdat het examen of de quiz in realiteit nooit zo lang duurt.</w:t>
      </w:r>
    </w:p>
    <w:p w:rsidR="0012317E" w:rsidRDefault="0012317E" w:rsidP="00096DC3">
      <w:r>
        <w:t xml:space="preserve">Standaard voor een </w:t>
      </w:r>
      <w:proofErr w:type="spellStart"/>
      <w:r>
        <w:t>classe</w:t>
      </w:r>
      <w:proofErr w:type="spellEnd"/>
      <w:r>
        <w:t xml:space="preserve"> C netwerk geven we een </w:t>
      </w:r>
      <w:proofErr w:type="spellStart"/>
      <w:r>
        <w:t>subnetmask</w:t>
      </w:r>
      <w:proofErr w:type="spellEnd"/>
      <w:r>
        <w:t xml:space="preserve"> op van 255.255.255.0 en verwijzen we naar de opgezette DNS (10.0.99.101).</w:t>
      </w:r>
    </w:p>
    <w:p w:rsidR="00AA6D37" w:rsidRPr="003C0E82" w:rsidRDefault="00AA6D37" w:rsidP="00AA6D37">
      <w:r>
        <w:t xml:space="preserve">De DHCP-server is enkel bedoeld voor het gemak van de instelling. Daardoor heeft de server altijd het zelfde IP-adres en worden de </w:t>
      </w:r>
      <w:proofErr w:type="spellStart"/>
      <w:r>
        <w:t>hosts</w:t>
      </w:r>
      <w:proofErr w:type="spellEnd"/>
      <w:r>
        <w:t xml:space="preserve"> er automatisch van een voorzien, alsook het adres van de DHCP en DNS server. In de testomgeving stonden deze allemaal op dezelfde server, maar dit is geen vereiste. Met een specifieke forward </w:t>
      </w:r>
      <w:proofErr w:type="spellStart"/>
      <w:r>
        <w:t>lookup</w:t>
      </w:r>
      <w:proofErr w:type="spellEnd"/>
      <w:r>
        <w:t xml:space="preserve"> zone op de algemene DNS kan hetzelfde worden</w:t>
      </w:r>
    </w:p>
    <w:p w:rsidR="00AA6D37" w:rsidRDefault="00AA6D37" w:rsidP="00096DC3"/>
    <w:p w:rsidR="003D4424" w:rsidRDefault="003D4424" w:rsidP="003D4424">
      <w:pPr>
        <w:pStyle w:val="Kop3"/>
      </w:pPr>
      <w:bookmarkStart w:id="68" w:name="_Toc420056550"/>
      <w:r>
        <w:t>Webserver (FH)</w:t>
      </w:r>
      <w:bookmarkEnd w:id="68"/>
    </w:p>
    <w:p w:rsidR="003D4424" w:rsidRDefault="003D4424" w:rsidP="003D4424">
      <w:r>
        <w:t>Als onderdeel van het XAMP-pakket, zit een Apache-webserver vervat. XAMP is de cross-platform (Windows – Linux) opvolger van WAMP of LAMP.</w:t>
      </w:r>
    </w:p>
    <w:p w:rsidR="003D4424" w:rsidRDefault="003D4424" w:rsidP="003D4424">
      <w:r>
        <w:t xml:space="preserve">Apache is een krachtige open-source http server met uitgebreide documentatie en een ruime community. </w:t>
      </w:r>
    </w:p>
    <w:p w:rsidR="003D4424" w:rsidRDefault="004C3059" w:rsidP="003D4424">
      <w:r>
        <w:t xml:space="preserve">In het </w:t>
      </w:r>
      <w:proofErr w:type="spellStart"/>
      <w:r>
        <w:t>httpd.conf</w:t>
      </w:r>
      <w:proofErr w:type="spellEnd"/>
      <w:r>
        <w:t xml:space="preserve"> bestand stellen we de server in om te luisteren op 10.0.99.101 op poort 80.</w:t>
      </w:r>
    </w:p>
    <w:p w:rsidR="004C3059" w:rsidRDefault="004C3059" w:rsidP="003D4424">
      <w:r>
        <w:lastRenderedPageBreak/>
        <w:t xml:space="preserve">Ook het bestand </w:t>
      </w:r>
      <w:proofErr w:type="spellStart"/>
      <w:r>
        <w:t>httpd.vhosts.conf</w:t>
      </w:r>
      <w:proofErr w:type="spellEnd"/>
      <w:r>
        <w:t xml:space="preserve"> wordt bijgewerkt met dezelfde gegevens.</w:t>
      </w:r>
    </w:p>
    <w:p w:rsidR="004C3059" w:rsidRDefault="004C3059" w:rsidP="003D4424">
      <w:r>
        <w:rPr>
          <w:noProof/>
        </w:rPr>
        <mc:AlternateContent>
          <mc:Choice Requires="wps">
            <w:drawing>
              <wp:anchor distT="45720" distB="45720" distL="114300" distR="114300" simplePos="0" relativeHeight="251689984" behindDoc="0" locked="0" layoutInCell="1" allowOverlap="1" wp14:anchorId="056B1643" wp14:editId="7841CDF2">
                <wp:simplePos x="0" y="0"/>
                <wp:positionH relativeFrom="column">
                  <wp:posOffset>22860</wp:posOffset>
                </wp:positionH>
                <wp:positionV relativeFrom="paragraph">
                  <wp:posOffset>367030</wp:posOffset>
                </wp:positionV>
                <wp:extent cx="5974080" cy="1402080"/>
                <wp:effectExtent l="0" t="0" r="26670" b="26670"/>
                <wp:wrapTopAndBottom/>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402080"/>
                        </a:xfrm>
                        <a:prstGeom prst="rect">
                          <a:avLst/>
                        </a:prstGeom>
                        <a:solidFill>
                          <a:srgbClr val="FFFFFF"/>
                        </a:solidFill>
                        <a:ln w="9525">
                          <a:solidFill>
                            <a:srgbClr val="000000"/>
                          </a:solidFill>
                          <a:miter lim="800000"/>
                          <a:headEnd/>
                          <a:tailEnd/>
                        </a:ln>
                      </wps:spPr>
                      <wps:txbx>
                        <w:txbxContent>
                          <w:p w:rsidR="003C0E82" w:rsidRPr="004C3059" w:rsidRDefault="003C0E82" w:rsidP="004C3059">
                            <w:pPr>
                              <w:rPr>
                                <w:lang w:val="en-US"/>
                              </w:rPr>
                            </w:pPr>
                            <w:r w:rsidRPr="004C3059">
                              <w:rPr>
                                <w:lang w:val="en-US"/>
                              </w:rPr>
                              <w:t>“&lt;</w:t>
                            </w:r>
                            <w:proofErr w:type="spellStart"/>
                            <w:r w:rsidRPr="004C3059">
                              <w:rPr>
                                <w:lang w:val="en-US"/>
                              </w:rPr>
                              <w:t>VirtualHost</w:t>
                            </w:r>
                            <w:proofErr w:type="spellEnd"/>
                            <w:r w:rsidRPr="004C3059">
                              <w:rPr>
                                <w:lang w:val="en-US"/>
                              </w:rPr>
                              <w:t xml:space="preserve"> *&gt;</w:t>
                            </w:r>
                          </w:p>
                          <w:p w:rsidR="003C0E82" w:rsidRPr="004C3059" w:rsidRDefault="003C0E82" w:rsidP="004C3059">
                            <w:pPr>
                              <w:rPr>
                                <w:lang w:val="en-US"/>
                              </w:rPr>
                            </w:pPr>
                            <w:r w:rsidRPr="004C3059">
                              <w:rPr>
                                <w:lang w:val="en-US"/>
                              </w:rPr>
                              <w:tab/>
                            </w:r>
                            <w:proofErr w:type="spellStart"/>
                            <w:r w:rsidRPr="004C3059">
                              <w:rPr>
                                <w:lang w:val="en-US"/>
                              </w:rPr>
                              <w:t>DocumentRoot</w:t>
                            </w:r>
                            <w:proofErr w:type="spellEnd"/>
                            <w:r w:rsidRPr="004C3059">
                              <w:rPr>
                                <w:lang w:val="en-US"/>
                              </w:rPr>
                              <w:t xml:space="preserve"> "C:\xampp2\htdocs\zf2-tutorial\public"</w:t>
                            </w:r>
                          </w:p>
                          <w:p w:rsidR="003C0E82" w:rsidRDefault="003C0E82" w:rsidP="004C3059">
                            <w:proofErr w:type="spellStart"/>
                            <w:r>
                              <w:t>ServerName</w:t>
                            </w:r>
                            <w:proofErr w:type="spellEnd"/>
                            <w:r>
                              <w:t xml:space="preserve"> </w:t>
                            </w:r>
                            <w:proofErr w:type="spellStart"/>
                            <w:r>
                              <w:t>quiz.local</w:t>
                            </w:r>
                            <w:proofErr w:type="spellEnd"/>
                          </w:p>
                          <w:p w:rsidR="003C0E82" w:rsidRPr="003D4424" w:rsidRDefault="003C0E82" w:rsidP="004C3059">
                            <w:r>
                              <w:t>&lt;/</w:t>
                            </w:r>
                            <w:proofErr w:type="spellStart"/>
                            <w:r>
                              <w:t>VirtualHost</w:t>
                            </w:r>
                            <w:proofErr w:type="spellEnd"/>
                            <w:r>
                              <w:t>&gt;”</w:t>
                            </w:r>
                          </w:p>
                          <w:p w:rsidR="003C0E82" w:rsidRDefault="003C0E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B1643" id="Tekstvak 2" o:spid="_x0000_s1035" type="#_x0000_t202" style="position:absolute;margin-left:1.8pt;margin-top:28.9pt;width:470.4pt;height:110.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">
                <v:textbox>
                  <w:txbxContent>
                    <w:p w:rsidR="003C0E82" w:rsidRPr="004C3059" w:rsidRDefault="003C0E82" w:rsidP="004C3059">
                      <w:pPr>
                        <w:rPr>
                          <w:lang w:val="en-US"/>
                        </w:rPr>
                      </w:pPr>
                      <w:r w:rsidRPr="004C3059">
                        <w:rPr>
                          <w:lang w:val="en-US"/>
                        </w:rPr>
                        <w:t>“&lt;</w:t>
                      </w:r>
                      <w:proofErr w:type="spellStart"/>
                      <w:r w:rsidRPr="004C3059">
                        <w:rPr>
                          <w:lang w:val="en-US"/>
                        </w:rPr>
                        <w:t>VirtualHost</w:t>
                      </w:r>
                      <w:proofErr w:type="spellEnd"/>
                      <w:r w:rsidRPr="004C3059">
                        <w:rPr>
                          <w:lang w:val="en-US"/>
                        </w:rPr>
                        <w:t xml:space="preserve"> *&gt;</w:t>
                      </w:r>
                    </w:p>
                    <w:p w:rsidR="003C0E82" w:rsidRPr="004C3059" w:rsidRDefault="003C0E82" w:rsidP="004C3059">
                      <w:pPr>
                        <w:rPr>
                          <w:lang w:val="en-US"/>
                        </w:rPr>
                      </w:pPr>
                      <w:r w:rsidRPr="004C3059">
                        <w:rPr>
                          <w:lang w:val="en-US"/>
                        </w:rPr>
                        <w:tab/>
                      </w:r>
                      <w:proofErr w:type="spellStart"/>
                      <w:r w:rsidRPr="004C3059">
                        <w:rPr>
                          <w:lang w:val="en-US"/>
                        </w:rPr>
                        <w:t>DocumentRoot</w:t>
                      </w:r>
                      <w:proofErr w:type="spellEnd"/>
                      <w:r w:rsidRPr="004C3059">
                        <w:rPr>
                          <w:lang w:val="en-US"/>
                        </w:rPr>
                        <w:t xml:space="preserve"> "C:\xampp2\htdocs\zf2-tutorial\public"</w:t>
                      </w:r>
                    </w:p>
                    <w:p w:rsidR="003C0E82" w:rsidRDefault="003C0E82" w:rsidP="004C3059">
                      <w:proofErr w:type="spellStart"/>
                      <w:r>
                        <w:t>ServerName</w:t>
                      </w:r>
                      <w:proofErr w:type="spellEnd"/>
                      <w:r>
                        <w:t xml:space="preserve"> </w:t>
                      </w:r>
                      <w:proofErr w:type="spellStart"/>
                      <w:r>
                        <w:t>quiz.local</w:t>
                      </w:r>
                      <w:proofErr w:type="spellEnd"/>
                    </w:p>
                    <w:p w:rsidR="003C0E82" w:rsidRPr="003D4424" w:rsidRDefault="003C0E82" w:rsidP="004C3059">
                      <w:r>
                        <w:t>&lt;/</w:t>
                      </w:r>
                      <w:proofErr w:type="spellStart"/>
                      <w:r>
                        <w:t>VirtualHost</w:t>
                      </w:r>
                      <w:proofErr w:type="spellEnd"/>
                      <w:r>
                        <w:t>&gt;”</w:t>
                      </w:r>
                    </w:p>
                    <w:p w:rsidR="003C0E82" w:rsidRDefault="003C0E82"/>
                  </w:txbxContent>
                </v:textbox>
                <w10:wrap type="topAndBottom"/>
              </v:shape>
            </w:pict>
          </mc:Fallback>
        </mc:AlternateContent>
      </w:r>
      <w:r>
        <w:t>Hier wordt ook volgende referentie toegevoegd:</w:t>
      </w:r>
    </w:p>
    <w:p w:rsidR="0012317E" w:rsidRDefault="004C3059" w:rsidP="00096DC3">
      <w:r>
        <w:t xml:space="preserve"> Om specifiek te verwijzen naar de plaats waar de webpagina’s zich bevinden.</w:t>
      </w:r>
    </w:p>
    <w:p w:rsidR="004C3059" w:rsidRDefault="004C3059" w:rsidP="004C3059">
      <w:pPr>
        <w:pStyle w:val="Kop3"/>
      </w:pPr>
      <w:bookmarkStart w:id="69" w:name="_Toc420056551"/>
      <w:r>
        <w:t>PHP-</w:t>
      </w:r>
      <w:proofErr w:type="spellStart"/>
      <w:r>
        <w:t>MySQL</w:t>
      </w:r>
      <w:proofErr w:type="spellEnd"/>
      <w:r>
        <w:t xml:space="preserve"> server (FH)</w:t>
      </w:r>
      <w:bookmarkEnd w:id="69"/>
    </w:p>
    <w:p w:rsidR="004C3059" w:rsidRDefault="004C3059" w:rsidP="004C3059">
      <w:r>
        <w:t>Het bovenstaande XAMP pakket bevat ook een PHP-</w:t>
      </w:r>
      <w:proofErr w:type="spellStart"/>
      <w:r>
        <w:t>MySQL</w:t>
      </w:r>
      <w:proofErr w:type="spellEnd"/>
      <w:r>
        <w:t>-</w:t>
      </w:r>
      <w:proofErr w:type="spellStart"/>
      <w:r>
        <w:t>sever</w:t>
      </w:r>
      <w:proofErr w:type="spellEnd"/>
      <w:r>
        <w:t>.</w:t>
      </w:r>
    </w:p>
    <w:p w:rsidR="004C3059" w:rsidRPr="004C3059" w:rsidRDefault="004C3059" w:rsidP="004C3059">
      <w:r>
        <w:t>De opgemaakte database en front-end worden in deze pakket correct ondersteund. Hier behoeft geen of zeer weinig configuratie.</w:t>
      </w:r>
    </w:p>
    <w:p w:rsidR="004C3059" w:rsidRDefault="004C3059" w:rsidP="004C3059">
      <w:pPr>
        <w:pStyle w:val="Kop3"/>
      </w:pPr>
      <w:bookmarkStart w:id="70" w:name="_Toc420056552"/>
      <w:r>
        <w:t>FTP-server (FH)</w:t>
      </w:r>
      <w:bookmarkEnd w:id="70"/>
    </w:p>
    <w:p w:rsidR="004C3059" w:rsidRDefault="004C3059" w:rsidP="004C3059">
      <w:r>
        <w:t>Om in groep samen te kunnen werken en de bestanden op 1 plaats te houden en vooral om onmiddellijk de correcte werking van bovenstaande beschreven servers te kunnen nagaan werd ook nog een FTP-server opgezet.</w:t>
      </w:r>
    </w:p>
    <w:p w:rsidR="004C3059" w:rsidRPr="004C3059" w:rsidRDefault="003C0E82" w:rsidP="004C3059">
      <w:r>
        <w:t xml:space="preserve">In de </w:t>
      </w:r>
      <w:proofErr w:type="spellStart"/>
      <w:r>
        <w:t>FileZilla</w:t>
      </w:r>
      <w:proofErr w:type="spellEnd"/>
      <w:r>
        <w:t xml:space="preserve">-server werden de gebruikers aangemaakt en werd ook verwezen naar de standaard </w:t>
      </w:r>
      <w:proofErr w:type="spellStart"/>
      <w:r>
        <w:t>httpd</w:t>
      </w:r>
      <w:proofErr w:type="spellEnd"/>
      <w:r>
        <w:t xml:space="preserve"> map.</w:t>
      </w:r>
    </w:p>
    <w:p w:rsidR="004C3059" w:rsidRPr="00096DC3" w:rsidRDefault="004C3059" w:rsidP="00096DC3"/>
    <w:p w:rsidR="00044FA7" w:rsidRDefault="00044FA7" w:rsidP="00044FA7">
      <w:pPr>
        <w:pStyle w:val="Kop2"/>
      </w:pPr>
      <w:bookmarkStart w:id="71" w:name="_Toc420056553"/>
      <w:r>
        <w:lastRenderedPageBreak/>
        <w:t>Stuurprogramma Microcontroller</w:t>
      </w:r>
      <w:r w:rsidR="003C0E82">
        <w:t xml:space="preserve"> (KVH)</w:t>
      </w:r>
      <w:bookmarkEnd w:id="71"/>
    </w:p>
    <w:p w:rsidR="003C0E82" w:rsidRDefault="003C0E82" w:rsidP="003C0E82">
      <w:pPr>
        <w:pStyle w:val="Kop2"/>
        <w:numPr>
          <w:ilvl w:val="0"/>
          <w:numId w:val="0"/>
        </w:num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3C0E82" w:rsidTr="003C0E82">
        <w:tc>
          <w:tcPr>
            <w:tcW w:w="9062" w:type="dxa"/>
          </w:tcPr>
          <w:p w:rsidR="003C0E82" w:rsidRDefault="003C0E82" w:rsidP="003C0E82">
            <w:pPr>
              <w:pStyle w:val="Geenafstand"/>
              <w:keepNext/>
            </w:pPr>
            <w:r>
              <w:rPr>
                <w:rFonts w:asciiTheme="minorHAnsi" w:eastAsiaTheme="minorHAnsi" w:hAnsiTheme="minorHAnsi" w:cstheme="minorBidi"/>
                <w:lang w:eastAsia="en-US"/>
              </w:rPr>
              <w:object w:dxaOrig="9829" w:dyaOrig="9637">
                <v:shape id="_x0000_i1026" type="#_x0000_t75" style="width:389.7pt;height:382.1pt" o:ole="">
                  <v:imagedata r:id="rId26" o:title=""/>
                </v:shape>
                <o:OLEObject Type="Embed" ProgID="Visio.Drawing.15" ShapeID="_x0000_i1026" DrawAspect="Content" ObjectID="_1493798372" r:id="rId27"/>
              </w:object>
            </w:r>
          </w:p>
          <w:p w:rsidR="003C0E82" w:rsidRDefault="003C0E82" w:rsidP="003C0E82">
            <w:pPr>
              <w:pStyle w:val="Bijschrift0"/>
            </w:pPr>
            <w:bookmarkStart w:id="72" w:name="_Toc420056313"/>
            <w:r>
              <w:t xml:space="preserve">Afbeelding </w:t>
            </w:r>
            <w:r>
              <w:fldChar w:fldCharType="begin"/>
            </w:r>
            <w:r>
              <w:instrText xml:space="preserve"> SEQ Afbeelding \* ARABIC </w:instrText>
            </w:r>
            <w:r>
              <w:fldChar w:fldCharType="separate"/>
            </w:r>
            <w:r>
              <w:rPr>
                <w:noProof/>
              </w:rPr>
              <w:t>15</w:t>
            </w:r>
            <w:r>
              <w:fldChar w:fldCharType="end"/>
            </w:r>
            <w:r>
              <w:t xml:space="preserve"> : flowchart </w:t>
            </w:r>
            <w:proofErr w:type="spellStart"/>
            <w:r>
              <w:t>mbed</w:t>
            </w:r>
            <w:proofErr w:type="spellEnd"/>
            <w:r>
              <w:t xml:space="preserve"> firmware</w:t>
            </w:r>
            <w:bookmarkEnd w:id="72"/>
          </w:p>
        </w:tc>
      </w:tr>
      <w:tr w:rsidR="003C0E82" w:rsidTr="003C0E82">
        <w:tc>
          <w:tcPr>
            <w:tcW w:w="9062" w:type="dxa"/>
          </w:tcPr>
          <w:p w:rsidR="003C0E82" w:rsidRDefault="003C0E82" w:rsidP="003C0E82">
            <w:pPr>
              <w:pStyle w:val="Geenafstand"/>
            </w:pPr>
          </w:p>
        </w:tc>
      </w:tr>
    </w:tbl>
    <w:p w:rsidR="003C0E82" w:rsidRDefault="003C0E82" w:rsidP="003C0E82">
      <w:pPr>
        <w:pStyle w:val="Geenafstand"/>
      </w:pPr>
    </w:p>
    <w:p w:rsidR="003C0E82" w:rsidRDefault="003C0E82" w:rsidP="003C0E82">
      <w:r>
        <w:t xml:space="preserve">Bij het opstarten van de </w:t>
      </w:r>
      <w:proofErr w:type="spellStart"/>
      <w:r>
        <w:t>mbed</w:t>
      </w:r>
      <w:proofErr w:type="spellEnd"/>
      <w:r>
        <w:t xml:space="preserve"> wordt eerst de ethernet connectie tot stand gebracht. De </w:t>
      </w:r>
      <w:proofErr w:type="spellStart"/>
      <w:r>
        <w:t>mbed</w:t>
      </w:r>
      <w:proofErr w:type="spellEnd"/>
      <w:r>
        <w:t xml:space="preserve"> krijgt hiervoor een statisch IP adres.</w:t>
      </w:r>
    </w:p>
    <w:p w:rsidR="003C0E82" w:rsidRDefault="003C0E82" w:rsidP="003C0E82">
      <w:r>
        <w:t>Daarna wordt de TCP server gebonden met de opgegeven poort en wordt de server in luister modus geplaatst.</w:t>
      </w:r>
    </w:p>
    <w:p w:rsidR="003C0E82" w:rsidRDefault="003C0E82" w:rsidP="003C0E82">
      <w:r>
        <w:t xml:space="preserve">Om de </w:t>
      </w:r>
      <w:proofErr w:type="spellStart"/>
      <w:r>
        <w:t>ledmatrix</w:t>
      </w:r>
      <w:proofErr w:type="spellEnd"/>
      <w:r>
        <w:t xml:space="preserve"> aan te sturen wordt eerst een initialisatie uitgevoerd om de matrix naar een gekende staat te brengen. Als men de reset gaat gebruiken is het ook naar deze initiële staat dat teruggekeerd wordt.</w:t>
      </w:r>
    </w:p>
    <w:p w:rsidR="003C0E82" w:rsidRDefault="003C0E82" w:rsidP="003C0E82">
      <w:r>
        <w:lastRenderedPageBreak/>
        <w:t xml:space="preserve">Eenmaal de communicatiemodule en de display </w:t>
      </w:r>
      <w:proofErr w:type="spellStart"/>
      <w:r>
        <w:t>geïnitialiseerd</w:t>
      </w:r>
      <w:proofErr w:type="spellEnd"/>
      <w:r>
        <w:t xml:space="preserve"> zijn wordt een lus uitgevoerd waarin een teller telkens </w:t>
      </w:r>
      <w:proofErr w:type="spellStart"/>
      <w:r>
        <w:t>geïncrementeerd</w:t>
      </w:r>
      <w:proofErr w:type="spellEnd"/>
      <w:r>
        <w:t xml:space="preserve"> wordt. Elke keer dat de teller 500 bereikt kan een TCP </w:t>
      </w:r>
      <w:proofErr w:type="spellStart"/>
      <w:r>
        <w:t>client</w:t>
      </w:r>
      <w:proofErr w:type="spellEnd"/>
      <w:r>
        <w:t xml:space="preserve"> verbinding maken met de TCP server. Deze </w:t>
      </w:r>
      <w:proofErr w:type="spellStart"/>
      <w:r>
        <w:t>client</w:t>
      </w:r>
      <w:proofErr w:type="spellEnd"/>
      <w:r>
        <w:t xml:space="preserve"> kan dan de data versturen om de </w:t>
      </w:r>
      <w:proofErr w:type="spellStart"/>
      <w:r>
        <w:t>ledmatrix</w:t>
      </w:r>
      <w:proofErr w:type="spellEnd"/>
      <w:r>
        <w:t xml:space="preserve"> aan te sturen. </w:t>
      </w:r>
    </w:p>
    <w:p w:rsidR="003C0E82" w:rsidRDefault="003C0E82" w:rsidP="003C0E82">
      <w:r>
        <w:t>Met de “</w:t>
      </w:r>
      <w:proofErr w:type="spellStart"/>
      <w:r>
        <w:t>WriteRow</w:t>
      </w:r>
      <w:proofErr w:type="spellEnd"/>
      <w:r>
        <w:t xml:space="preserve">”-functie wordt de grafische data naar de correcte </w:t>
      </w:r>
      <w:proofErr w:type="spellStart"/>
      <w:r>
        <w:t>leds</w:t>
      </w:r>
      <w:proofErr w:type="spellEnd"/>
      <w:r>
        <w:t xml:space="preserve"> </w:t>
      </w:r>
      <w:proofErr w:type="spellStart"/>
      <w:r>
        <w:t>gelatched</w:t>
      </w:r>
      <w:proofErr w:type="spellEnd"/>
      <w:r>
        <w:t xml:space="preserve">. </w:t>
      </w:r>
    </w:p>
    <w:p w:rsidR="003C0E82" w:rsidRDefault="003C0E82" w:rsidP="003C0E82">
      <w:r>
        <w:t>De “</w:t>
      </w:r>
      <w:proofErr w:type="spellStart"/>
      <w:r>
        <w:t>PaintPicture</w:t>
      </w:r>
      <w:proofErr w:type="spellEnd"/>
      <w:r>
        <w:t>”- functie gaat dan uiteindelijk de data die met de “</w:t>
      </w:r>
      <w:proofErr w:type="spellStart"/>
      <w:r>
        <w:t>WriteRow</w:t>
      </w:r>
      <w:proofErr w:type="spellEnd"/>
      <w:r>
        <w:t xml:space="preserve">”-functie naar de </w:t>
      </w:r>
      <w:proofErr w:type="spellStart"/>
      <w:r>
        <w:t>ledmatrix</w:t>
      </w:r>
      <w:proofErr w:type="spellEnd"/>
      <w:r>
        <w:t xml:space="preserve"> is gestuurd op het scherm afbeelden.</w:t>
      </w:r>
    </w:p>
    <w:p w:rsidR="003C0E82" w:rsidRDefault="003C0E82" w:rsidP="003C0E82">
      <w:r>
        <w:t xml:space="preserve">De reden waarom we slechts om de 500 herhalingen een </w:t>
      </w:r>
      <w:proofErr w:type="spellStart"/>
      <w:r>
        <w:t>client</w:t>
      </w:r>
      <w:proofErr w:type="spellEnd"/>
      <w:r>
        <w:t xml:space="preserve"> accepteren is om de delay, die optreedt door telkens een accept te gaan uitvoeren, te verkleinen.   </w:t>
      </w:r>
    </w:p>
    <w:p w:rsidR="003C0E82" w:rsidRDefault="003C0E82" w:rsidP="003C0E82">
      <w:pPr>
        <w:pStyle w:val="Kop2"/>
        <w:rPr>
          <w:lang w:val="nl-BE"/>
        </w:rPr>
      </w:pPr>
      <w:bookmarkStart w:id="73" w:name="_Toc420056554"/>
      <w:r>
        <w:rPr>
          <w:lang w:val="nl-BE"/>
        </w:rPr>
        <w:t>Microcontroller testapplicatie (KVH)</w:t>
      </w:r>
      <w:bookmarkEnd w:id="73"/>
    </w:p>
    <w:p w:rsidR="003C0E82" w:rsidRDefault="003C0E82" w:rsidP="003C0E82">
      <w:r>
        <w:t xml:space="preserve">Voor het testen van de </w:t>
      </w:r>
      <w:proofErr w:type="spellStart"/>
      <w:r>
        <w:t>mbed</w:t>
      </w:r>
      <w:proofErr w:type="spellEnd"/>
      <w:r>
        <w:t xml:space="preserve"> firmware werd een C# applicatie geschreven die diende als een simulatietool voor de webserver. De bedoeling was om een dataframe te gaan versturen naar de </w:t>
      </w:r>
      <w:proofErr w:type="spellStart"/>
      <w:r>
        <w:t>mbed</w:t>
      </w:r>
      <w:proofErr w:type="spellEnd"/>
      <w:r>
        <w:t xml:space="preserve"> met dezelfde inhoud als een dataframe die van de webserver zou afkomstig zijn.</w:t>
      </w:r>
    </w:p>
    <w:p w:rsidR="003C0E82" w:rsidRDefault="003C0E82" w:rsidP="003C0E82">
      <w:r>
        <w:t xml:space="preserve">Daarnaast werden nog enkele bijkomende functionaliteiten voorzien om de </w:t>
      </w:r>
      <w:proofErr w:type="spellStart"/>
      <w:r>
        <w:t>ledmatrix</w:t>
      </w:r>
      <w:proofErr w:type="spellEnd"/>
      <w:r>
        <w:t xml:space="preserve"> uitgebreid te kunnen testen.</w:t>
      </w:r>
    </w:p>
    <w:p w:rsidR="003C0E82" w:rsidRDefault="003C0E82" w:rsidP="003C0E82">
      <w:r>
        <w:t>Zo was het mogelijk om:</w:t>
      </w:r>
    </w:p>
    <w:p w:rsidR="003C0E82" w:rsidRDefault="003C0E82" w:rsidP="003C0E82">
      <w:pPr>
        <w:pStyle w:val="Lijstalinea"/>
        <w:numPr>
          <w:ilvl w:val="0"/>
          <w:numId w:val="33"/>
        </w:numPr>
      </w:pPr>
      <w:r>
        <w:t>Elke led afzonderlijk aan te sturen</w:t>
      </w:r>
    </w:p>
    <w:p w:rsidR="003C0E82" w:rsidRDefault="003C0E82" w:rsidP="003C0E82">
      <w:pPr>
        <w:pStyle w:val="Lijstalinea"/>
        <w:numPr>
          <w:ilvl w:val="0"/>
          <w:numId w:val="33"/>
        </w:numPr>
      </w:pPr>
      <w:r>
        <w:t xml:space="preserve">Zelfgemaakte patronen op te beelden op de </w:t>
      </w:r>
      <w:proofErr w:type="spellStart"/>
      <w:r>
        <w:t>ledmatrix</w:t>
      </w:r>
      <w:proofErr w:type="spellEnd"/>
    </w:p>
    <w:p w:rsidR="003C0E82" w:rsidRDefault="003C0E82" w:rsidP="003C0E82">
      <w:pPr>
        <w:pStyle w:val="Lijstalinea"/>
        <w:numPr>
          <w:ilvl w:val="0"/>
          <w:numId w:val="33"/>
        </w:numPr>
      </w:pPr>
      <w:r>
        <w:t xml:space="preserve">Foto’s af te beelden op de </w:t>
      </w:r>
      <w:proofErr w:type="spellStart"/>
      <w:r>
        <w:t>ledmatrix</w:t>
      </w:r>
      <w:proofErr w:type="spellEnd"/>
    </w:p>
    <w:p w:rsidR="003C0E82" w:rsidRDefault="003C0E82" w:rsidP="003C0E82">
      <w:pPr>
        <w:pStyle w:val="Lijstalinea"/>
        <w:numPr>
          <w:ilvl w:val="0"/>
          <w:numId w:val="33"/>
        </w:numPr>
      </w:pPr>
      <w:r>
        <w:t xml:space="preserve">Conversies naar 16 x 32 </w:t>
      </w:r>
      <w:proofErr w:type="spellStart"/>
      <w:r>
        <w:t>bitmaps</w:t>
      </w:r>
      <w:proofErr w:type="spellEnd"/>
      <w:r>
        <w:t xml:space="preserve"> uit te voeren</w:t>
      </w:r>
    </w:p>
    <w:p w:rsidR="003C0E82" w:rsidRDefault="003C0E82" w:rsidP="003C0E82">
      <w:pPr>
        <w:pStyle w:val="Lijstalinea"/>
        <w:numPr>
          <w:ilvl w:val="0"/>
          <w:numId w:val="33"/>
        </w:numPr>
      </w:pPr>
      <w:r>
        <w:t xml:space="preserve">… </w:t>
      </w:r>
    </w:p>
    <w:p w:rsidR="003C0E82" w:rsidRDefault="003C0E82" w:rsidP="003C0E82">
      <w:pPr>
        <w:pStyle w:val="Geenafstand"/>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3"/>
      </w:tblGrid>
      <w:tr w:rsidR="003C0E82" w:rsidTr="003C0E82">
        <w:tc>
          <w:tcPr>
            <w:tcW w:w="9062" w:type="dxa"/>
          </w:tcPr>
          <w:p w:rsidR="003C0E82" w:rsidRDefault="003C0E82" w:rsidP="003C0E82">
            <w:pPr>
              <w:pStyle w:val="Geenafstand"/>
              <w:keepNext/>
            </w:pPr>
            <w:r>
              <w:rPr>
                <w:noProof/>
              </w:rPr>
              <w:drawing>
                <wp:inline distT="0" distB="0" distL="0" distR="0" wp14:anchorId="59CACAD1" wp14:editId="53D38945">
                  <wp:extent cx="5626513" cy="21031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1813" cy="2105101"/>
                          </a:xfrm>
                          <a:prstGeom prst="rect">
                            <a:avLst/>
                          </a:prstGeom>
                        </pic:spPr>
                      </pic:pic>
                    </a:graphicData>
                  </a:graphic>
                </wp:inline>
              </w:drawing>
            </w:r>
          </w:p>
          <w:p w:rsidR="003C0E82" w:rsidRDefault="003C0E82" w:rsidP="003C0E82">
            <w:pPr>
              <w:pStyle w:val="Bijschrift0"/>
            </w:pPr>
            <w:bookmarkStart w:id="74" w:name="_Toc420056314"/>
            <w:r>
              <w:t xml:space="preserve">Afbeelding </w:t>
            </w:r>
            <w:r>
              <w:fldChar w:fldCharType="begin"/>
            </w:r>
            <w:r>
              <w:instrText xml:space="preserve"> SEQ Afbeelding \* ARABIC </w:instrText>
            </w:r>
            <w:r>
              <w:fldChar w:fldCharType="separate"/>
            </w:r>
            <w:r>
              <w:rPr>
                <w:noProof/>
              </w:rPr>
              <w:t>16</w:t>
            </w:r>
            <w:r>
              <w:fldChar w:fldCharType="end"/>
            </w:r>
            <w:r>
              <w:t xml:space="preserve"> : GUI van de testapplicatie</w:t>
            </w:r>
            <w:bookmarkEnd w:id="74"/>
          </w:p>
        </w:tc>
      </w:tr>
      <w:tr w:rsidR="003C0E82" w:rsidTr="003C0E82">
        <w:tc>
          <w:tcPr>
            <w:tcW w:w="9062" w:type="dxa"/>
          </w:tcPr>
          <w:p w:rsidR="003C0E82" w:rsidRDefault="003C0E82" w:rsidP="003C0E82">
            <w:pPr>
              <w:pStyle w:val="Geenafstand"/>
            </w:pPr>
          </w:p>
        </w:tc>
      </w:tr>
    </w:tbl>
    <w:p w:rsidR="00F62888" w:rsidRDefault="00F62888" w:rsidP="00F62888">
      <w:pPr>
        <w:pStyle w:val="Kop1"/>
      </w:pPr>
      <w:bookmarkStart w:id="75" w:name="_Toc420056555"/>
      <w:r>
        <w:lastRenderedPageBreak/>
        <w:t>Toekomstig Werk</w:t>
      </w:r>
      <w:bookmarkEnd w:id="75"/>
    </w:p>
    <w:p w:rsidR="003C0E82" w:rsidRDefault="003C0E82" w:rsidP="003C0E82">
      <w:pPr>
        <w:pStyle w:val="Kop3"/>
      </w:pPr>
      <w:bookmarkStart w:id="76" w:name="_Toc420056556"/>
      <w:r>
        <w:t>Uitbreidende functies (JVW)</w:t>
      </w:r>
      <w:bookmarkEnd w:id="76"/>
    </w:p>
    <w:p w:rsidR="003C0E82" w:rsidRDefault="003C0E82" w:rsidP="003C0E82"/>
    <w:p w:rsidR="003C0E82" w:rsidRDefault="003C0E82" w:rsidP="003C0E82">
      <w:pPr>
        <w:ind w:left="708" w:hanging="708"/>
      </w:pPr>
      <w:r>
        <w:t>•</w:t>
      </w:r>
      <w:r>
        <w:tab/>
        <w:t xml:space="preserve">“Full” </w:t>
      </w:r>
      <w:proofErr w:type="spellStart"/>
      <w:r>
        <w:t>multi</w:t>
      </w:r>
      <w:proofErr w:type="spellEnd"/>
      <w:r>
        <w:t xml:space="preserve"> user system: op dit moment kan de applicatie multiple users aan, die elk </w:t>
      </w:r>
      <w:proofErr w:type="spellStart"/>
      <w:r>
        <w:t>éénzelfde</w:t>
      </w:r>
      <w:proofErr w:type="spellEnd"/>
      <w:r>
        <w:t xml:space="preserve"> examen maken. Er wordt gewerkt met één actief examen, maar er kan op voortgebouwd worden om meerdere examens tegelijk te ondersteunen. Zodoende zullen meerdere </w:t>
      </w:r>
      <w:proofErr w:type="spellStart"/>
      <w:r>
        <w:t>examinees</w:t>
      </w:r>
      <w:proofErr w:type="spellEnd"/>
      <w:r>
        <w:t>, meerdere examens van meerdere examinators kunnen maken.</w:t>
      </w:r>
    </w:p>
    <w:p w:rsidR="003C0E82" w:rsidRDefault="003C0E82" w:rsidP="003C0E82">
      <w:pPr>
        <w:ind w:left="708" w:hanging="708"/>
      </w:pPr>
      <w:r>
        <w:t>•</w:t>
      </w:r>
      <w:r>
        <w:tab/>
        <w:t>Een ander punt voor toekomstig werk is het implementeren er een bestaand examen kan worden aangepast. Nu is het aantal vragen vastgelegd, maar er kan op een omslachtige manier toch met nieuwe vragen worden gewerkt. Dit is door elke vraag afzonderlijk te gaan aanpassen. Nadeel van deze methode is wel dat de afbeelding niet meer zal kloppen bij de vraag (indien er een is toegevoegd). Het wissen van vragen bij een examen, en het toevoegen van andere, is een deel dat nog kan worden geïmplementeerd.</w:t>
      </w:r>
    </w:p>
    <w:p w:rsidR="003C0E82" w:rsidRDefault="003C0E82" w:rsidP="003C0E82">
      <w:pPr>
        <w:ind w:left="708" w:hanging="708"/>
      </w:pPr>
      <w:r>
        <w:t>•</w:t>
      </w:r>
      <w:r>
        <w:tab/>
        <w:t xml:space="preserve">Filtering: wanneer nu voor de </w:t>
      </w:r>
      <w:proofErr w:type="spellStart"/>
      <w:r>
        <w:t>admin</w:t>
      </w:r>
      <w:proofErr w:type="spellEnd"/>
      <w:r>
        <w:t xml:space="preserve"> de user- en vragentabel wordt weergegeven, komen alle users en vragen in die tabellen. Een punt voor verbetering zou een filterfunctie zijn. Zodoende kan er specifiek worden gezocht: bijvoorbeeld alle </w:t>
      </w:r>
      <w:proofErr w:type="spellStart"/>
      <w:r>
        <w:t>admins</w:t>
      </w:r>
      <w:proofErr w:type="spellEnd"/>
      <w:r>
        <w:t>, of bijvoorbeeld alle vragen die bij examen 3 horen.</w:t>
      </w:r>
    </w:p>
    <w:p w:rsidR="003C0E82" w:rsidRDefault="003C0E82" w:rsidP="003C0E82">
      <w:pPr>
        <w:ind w:left="708" w:hanging="708"/>
      </w:pPr>
      <w:r>
        <w:t>•</w:t>
      </w:r>
      <w:r>
        <w:tab/>
        <w:t>Voor de examinatoren kan er gelijkaardige filterfunctie worden geïmplementeerd. Nu kan de examinator zijn examens zien die hij ooit heeft afgenomen. Bepaalde filters zouden er kunnen voor zorgen dat hij enkel de examens kan zien van bijvoorbeeld de laatste week (of maand). Ook kan er een functie komen die alle vragen horende bij één specifiek examen weergeeft. Nu ziet hij enkel de examens, maar niet welke vragen erbij horen.</w:t>
      </w:r>
    </w:p>
    <w:p w:rsidR="003C0E82" w:rsidRDefault="003C0E82" w:rsidP="003C0E82"/>
    <w:p w:rsidR="003C0E82" w:rsidRDefault="003C0E82" w:rsidP="003C0E82">
      <w:pPr>
        <w:ind w:left="708" w:hanging="708"/>
      </w:pPr>
      <w:r>
        <w:t>•</w:t>
      </w:r>
      <w:r>
        <w:tab/>
        <w:t xml:space="preserve">Feedback: een feedback functie zou ervoor kunnen zorgen dat een examinator van een bepaalde </w:t>
      </w:r>
      <w:proofErr w:type="spellStart"/>
      <w:r>
        <w:t>examinee</w:t>
      </w:r>
      <w:proofErr w:type="spellEnd"/>
      <w:r>
        <w:t xml:space="preserve"> kan opvragen welke vraag juist en fout werd beantwoord. Dit is in de huidige applicatielogica niet aanwezig, en zou een </w:t>
      </w:r>
      <w:proofErr w:type="spellStart"/>
      <w:r>
        <w:t>rework</w:t>
      </w:r>
      <w:proofErr w:type="spellEnd"/>
      <w:r>
        <w:t xml:space="preserve"> vragen van de quizpagina logica. Dit zou echter weer een toegevoegde waarde zijn voor het systeem.</w:t>
      </w:r>
    </w:p>
    <w:p w:rsidR="003C0E82" w:rsidRDefault="003C0E82" w:rsidP="003C0E82"/>
    <w:p w:rsidR="003C0E82" w:rsidRDefault="003C0E82" w:rsidP="003C0E82">
      <w:r>
        <w:t>Bovengenoemde functies die nog niet werden geïmplementeerd, beletten niet dat de applicatie werkt. Het zouden echter wel handige aanvullingen zijn op de huidige applicatie. Veel van deze functies zijn wegens tijdsgebrek niet geïmplementeerd.</w:t>
      </w:r>
    </w:p>
    <w:p w:rsidR="003C0E82" w:rsidRDefault="003C0E82" w:rsidP="003C0E82"/>
    <w:p w:rsidR="003C0E82" w:rsidRDefault="003C0E82" w:rsidP="003C0E82">
      <w:pPr>
        <w:pStyle w:val="Kop3"/>
      </w:pPr>
      <w:bookmarkStart w:id="77" w:name="_Toc420056557"/>
      <w:proofErr w:type="spellStart"/>
      <w:r>
        <w:t>Compatabiliteit</w:t>
      </w:r>
      <w:proofErr w:type="spellEnd"/>
      <w:r>
        <w:t xml:space="preserve"> (FH)</w:t>
      </w:r>
      <w:bookmarkEnd w:id="77"/>
    </w:p>
    <w:p w:rsidR="003C0E82" w:rsidRDefault="003C0E82" w:rsidP="003C0E82"/>
    <w:p w:rsidR="003C0E82" w:rsidRDefault="003C0E82" w:rsidP="003C0E82">
      <w:r>
        <w:t xml:space="preserve">Deze applicatie is geschreven en getest met Google </w:t>
      </w:r>
      <w:proofErr w:type="spellStart"/>
      <w:r>
        <w:t>Chrome</w:t>
      </w:r>
      <w:proofErr w:type="spellEnd"/>
      <w:r>
        <w:t xml:space="preserve">. Daarom kan er worden gesteld dat de software compatibel is met GC. Tests duiden echter wel op wat </w:t>
      </w:r>
      <w:proofErr w:type="spellStart"/>
      <w:r>
        <w:t>redirecting</w:t>
      </w:r>
      <w:proofErr w:type="spellEnd"/>
      <w:r>
        <w:t xml:space="preserve"> problemen in Mozilla Firefox en Internet Explorer. Browsers zoals Safari en </w:t>
      </w:r>
      <w:proofErr w:type="spellStart"/>
      <w:r>
        <w:t>Iceweasel</w:t>
      </w:r>
      <w:proofErr w:type="spellEnd"/>
      <w:r>
        <w:t xml:space="preserve"> werden nog niet opgenomen in de tests, dus over de werking in deze browsers kan (nog) geen uitspraak worden gedaan. </w:t>
      </w:r>
    </w:p>
    <w:p w:rsidR="00AA6D37" w:rsidRDefault="00AA6D37" w:rsidP="003C0E82">
      <w:r>
        <w:t>We hebben nagegaan als security-</w:t>
      </w:r>
      <w:proofErr w:type="spellStart"/>
      <w:r>
        <w:t>settings</w:t>
      </w:r>
      <w:proofErr w:type="spellEnd"/>
      <w:r>
        <w:t xml:space="preserve"> voor het behandelen van javascript aan de basis zou liggen. Het aanpassen van deze </w:t>
      </w:r>
      <w:proofErr w:type="spellStart"/>
      <w:r>
        <w:t>settings</w:t>
      </w:r>
      <w:proofErr w:type="spellEnd"/>
      <w:r>
        <w:t xml:space="preserve"> bracht echter geen soelaas.</w:t>
      </w:r>
    </w:p>
    <w:p w:rsidR="00516046" w:rsidRDefault="00516046" w:rsidP="003C0E82"/>
    <w:p w:rsidR="00516046" w:rsidRDefault="00516046" w:rsidP="00516046">
      <w:pPr>
        <w:pStyle w:val="Kop3"/>
      </w:pPr>
      <w:bookmarkStart w:id="78" w:name="_Toc420056558"/>
      <w:r>
        <w:t>Beveiliging (FH)</w:t>
      </w:r>
      <w:bookmarkEnd w:id="78"/>
    </w:p>
    <w:p w:rsidR="00516046" w:rsidRDefault="00516046" w:rsidP="00516046">
      <w:r>
        <w:t xml:space="preserve">Geen enkele (m.u.v. FTP) van de opgezette servers is beschermd met een paswoord. Het is dus redelijk eenvoudig om </w:t>
      </w:r>
      <w:proofErr w:type="spellStart"/>
      <w:r>
        <w:t>settings</w:t>
      </w:r>
      <w:proofErr w:type="spellEnd"/>
      <w:r>
        <w:t xml:space="preserve"> aan te passen en toegang te krijgen tot de bron-bestanden.</w:t>
      </w:r>
    </w:p>
    <w:p w:rsidR="00516046" w:rsidRPr="00516046" w:rsidRDefault="00516046" w:rsidP="00516046">
      <w:r>
        <w:t xml:space="preserve">Ook de </w:t>
      </w:r>
      <w:proofErr w:type="spellStart"/>
      <w:r>
        <w:t>config</w:t>
      </w:r>
      <w:proofErr w:type="spellEnd"/>
      <w:r>
        <w:t xml:space="preserve"> van de server pc zou in een professionele omgeving uiteraard niet kunnen op een student laptop maar bij voorkeur </w:t>
      </w:r>
      <w:proofErr w:type="spellStart"/>
      <w:r>
        <w:t>gevirtualiseerd</w:t>
      </w:r>
      <w:proofErr w:type="spellEnd"/>
      <w:r>
        <w:t xml:space="preserve"> in een bestaande server en binnen het kader van een bestaande infrastructuur.</w:t>
      </w:r>
    </w:p>
    <w:p w:rsidR="003C0E82" w:rsidRDefault="003C0E82" w:rsidP="003C0E82"/>
    <w:p w:rsidR="00F37D36" w:rsidRDefault="00F62888" w:rsidP="008119C9">
      <w:pPr>
        <w:pStyle w:val="Kop1"/>
      </w:pPr>
      <w:bookmarkStart w:id="79" w:name="_Toc420056559"/>
      <w:r>
        <w:t>Conclusie</w:t>
      </w:r>
      <w:r w:rsidR="00516046">
        <w:t xml:space="preserve"> (FH)</w:t>
      </w:r>
      <w:bookmarkEnd w:id="79"/>
    </w:p>
    <w:p w:rsidR="00AA6D37" w:rsidRDefault="00AA6D37" w:rsidP="00AA6D37"/>
    <w:p w:rsidR="00AA6D37" w:rsidRDefault="00AA6D37" w:rsidP="00AA6D37">
      <w:r>
        <w:t xml:space="preserve">We zijn van mening dat we een heel ruim scala </w:t>
      </w:r>
      <w:r w:rsidR="00BE3CA2">
        <w:t>aan elementen uit de voorgaande opleiding hebben kunnen demonstreren.</w:t>
      </w:r>
    </w:p>
    <w:p w:rsidR="00BE3CA2" w:rsidRDefault="00BE3CA2" w:rsidP="00BE3CA2">
      <w:pPr>
        <w:pStyle w:val="Lijstalinea"/>
        <w:numPr>
          <w:ilvl w:val="0"/>
          <w:numId w:val="34"/>
        </w:numPr>
      </w:pPr>
      <w:r>
        <w:t>Database ontwerp en webdesign</w:t>
      </w:r>
    </w:p>
    <w:p w:rsidR="00BE3CA2" w:rsidRDefault="00BE3CA2" w:rsidP="00BE3CA2">
      <w:pPr>
        <w:pStyle w:val="Lijstalinea"/>
        <w:numPr>
          <w:ilvl w:val="0"/>
          <w:numId w:val="34"/>
        </w:numPr>
      </w:pPr>
      <w:r>
        <w:t>Hardware design</w:t>
      </w:r>
    </w:p>
    <w:p w:rsidR="00BE3CA2" w:rsidRDefault="00BE3CA2" w:rsidP="00BE3CA2">
      <w:pPr>
        <w:pStyle w:val="Lijstalinea"/>
        <w:numPr>
          <w:ilvl w:val="0"/>
          <w:numId w:val="34"/>
        </w:numPr>
      </w:pPr>
      <w:r>
        <w:t>Software design</w:t>
      </w:r>
    </w:p>
    <w:p w:rsidR="00BE3CA2" w:rsidRDefault="00BE3CA2" w:rsidP="00BE3CA2">
      <w:pPr>
        <w:pStyle w:val="Lijstalinea"/>
        <w:numPr>
          <w:ilvl w:val="1"/>
          <w:numId w:val="34"/>
        </w:numPr>
      </w:pPr>
      <w:r>
        <w:t>C en C#</w:t>
      </w:r>
    </w:p>
    <w:p w:rsidR="00BE3CA2" w:rsidRDefault="00BE3CA2" w:rsidP="00BE3CA2">
      <w:pPr>
        <w:pStyle w:val="Lijstalinea"/>
        <w:numPr>
          <w:ilvl w:val="1"/>
          <w:numId w:val="34"/>
        </w:numPr>
      </w:pPr>
      <w:r>
        <w:t>PHP</w:t>
      </w:r>
    </w:p>
    <w:p w:rsidR="00BE3CA2" w:rsidRDefault="00BE3CA2" w:rsidP="00BE3CA2">
      <w:pPr>
        <w:pStyle w:val="Lijstalinea"/>
        <w:numPr>
          <w:ilvl w:val="0"/>
          <w:numId w:val="34"/>
        </w:numPr>
      </w:pPr>
      <w:r>
        <w:t>Netwerk topologie, protocollen en services</w:t>
      </w:r>
    </w:p>
    <w:p w:rsidR="00BE3CA2" w:rsidRDefault="00BE3CA2" w:rsidP="00BE3CA2">
      <w:pPr>
        <w:pStyle w:val="Lijstalinea"/>
        <w:numPr>
          <w:ilvl w:val="0"/>
          <w:numId w:val="34"/>
        </w:numPr>
      </w:pPr>
      <w:r>
        <w:t>Aansturen van microcontrollers</w:t>
      </w:r>
    </w:p>
    <w:p w:rsidR="00BE3CA2" w:rsidRDefault="00516046" w:rsidP="00BE3CA2">
      <w:r>
        <w:t>We hebben n</w:t>
      </w:r>
      <w:r w:rsidR="00BE3CA2">
        <w:t xml:space="preserve">iet alleen onze kennis </w:t>
      </w:r>
      <w:r>
        <w:t xml:space="preserve">kunnen demonstreren </w:t>
      </w:r>
      <w:r w:rsidR="00BE3CA2">
        <w:t xml:space="preserve">maar ook onze vaardigheden om </w:t>
      </w:r>
      <w:r>
        <w:t>aan</w:t>
      </w:r>
      <w:r w:rsidR="00BE3CA2">
        <w:t xml:space="preserve"> een </w:t>
      </w:r>
      <w:r>
        <w:t xml:space="preserve">abstracte opdracht een concrete invulling te geven en dit in teamverband binnen het kader </w:t>
      </w:r>
      <w:r>
        <w:lastRenderedPageBreak/>
        <w:t xml:space="preserve">van een  voor opgelegde modus operandi, </w:t>
      </w:r>
      <w:proofErr w:type="spellStart"/>
      <w:r>
        <w:t>bvb</w:t>
      </w:r>
      <w:proofErr w:type="spellEnd"/>
      <w:r>
        <w:t xml:space="preserve"> verslaggeving in </w:t>
      </w:r>
      <w:proofErr w:type="spellStart"/>
      <w:r>
        <w:t>redmine</w:t>
      </w:r>
      <w:proofErr w:type="spellEnd"/>
      <w:r>
        <w:t xml:space="preserve"> en bijeenkomsten op vaste dagen…</w:t>
      </w:r>
    </w:p>
    <w:p w:rsidR="00516046" w:rsidRDefault="00516046" w:rsidP="00BE3CA2">
      <w:r>
        <w:t xml:space="preserve">We menen dan ook gekomen te zijn aan een quasi afgewerkt product dat met de nodige kleine aanpassingen gecommercialiseerd zou kunnen worden. </w:t>
      </w:r>
    </w:p>
    <w:p w:rsidR="00516046" w:rsidRDefault="00516046" w:rsidP="00BE3CA2"/>
    <w:p w:rsidR="00BE3CA2" w:rsidRPr="00AA6D37" w:rsidRDefault="00BE3CA2" w:rsidP="00BE3CA2"/>
    <w:sectPr w:rsidR="00BE3CA2" w:rsidRPr="00AA6D37" w:rsidSect="00EE64C4">
      <w:headerReference w:type="default" r:id="rId29"/>
      <w:footerReference w:type="default" r:id="rId30"/>
      <w:pgSz w:w="11907" w:h="16839" w:code="9"/>
      <w:pgMar w:top="2678" w:right="1512" w:bottom="1913" w:left="1512" w:header="918"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5B7" w:rsidRDefault="004B55B7">
      <w:pPr>
        <w:spacing w:after="0" w:line="240" w:lineRule="auto"/>
      </w:pPr>
      <w:r>
        <w:separator/>
      </w:r>
    </w:p>
  </w:endnote>
  <w:endnote w:type="continuationSeparator" w:id="0">
    <w:p w:rsidR="004B55B7" w:rsidRDefault="004B5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E82" w:rsidRDefault="003C0E82">
    <w:pPr>
      <w:pStyle w:val="voettekst"/>
    </w:pPr>
    <w:r>
      <w:t xml:space="preserve">Pagina </w:t>
    </w:r>
    <w:r>
      <w:fldChar w:fldCharType="begin"/>
    </w:r>
    <w:r>
      <w:instrText xml:space="preserve"> page </w:instrText>
    </w:r>
    <w:r>
      <w:fldChar w:fldCharType="separate"/>
    </w:r>
    <w:r w:rsidR="006F0872">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5B7" w:rsidRDefault="004B55B7">
      <w:pPr>
        <w:spacing w:after="0" w:line="240" w:lineRule="auto"/>
      </w:pPr>
      <w:r>
        <w:separator/>
      </w:r>
    </w:p>
  </w:footnote>
  <w:footnote w:type="continuationSeparator" w:id="0">
    <w:p w:rsidR="004B55B7" w:rsidRDefault="004B55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E82" w:rsidRPr="00B33D36" w:rsidRDefault="003C0E82" w:rsidP="00B33D36">
    <w:pPr>
      <w:pStyle w:val="Kopteks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Opsommings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Opsommings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Opsommings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Opsommings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jstopsommingsteken"/>
      <w:lvlText w:val="•"/>
      <w:lvlJc w:val="left"/>
      <w:pPr>
        <w:ind w:left="360" w:hanging="360"/>
      </w:pPr>
      <w:rPr>
        <w:rFonts w:ascii="Cambria" w:hAnsi="Cambria" w:hint="default"/>
        <w:color w:val="7E97AD" w:themeColor="accent1"/>
      </w:rPr>
    </w:lvl>
  </w:abstractNum>
  <w:abstractNum w:abstractNumId="1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1" w15:restartNumberingAfterBreak="0">
    <w:nsid w:val="00000003"/>
    <w:multiLevelType w:val="multilevel"/>
    <w:tmpl w:val="00000003"/>
    <w:name w:val="WW8Num3"/>
    <w:lvl w:ilvl="0">
      <w:start w:val="5"/>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2"/>
      <w:numFmt w:val="decimal"/>
      <w:lvlText w:val="%1.%2.%3."/>
      <w:lvlJc w:val="left"/>
      <w:pPr>
        <w:tabs>
          <w:tab w:val="num" w:pos="1440"/>
        </w:tabs>
        <w:ind w:left="1440" w:hanging="360"/>
      </w:pPr>
      <w:rPr>
        <w:b w:val="0"/>
        <w:bCs w:val="0"/>
        <w:sz w:val="24"/>
        <w:szCs w:val="24"/>
      </w:r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4"/>
    <w:multiLevelType w:val="multilevel"/>
    <w:tmpl w:val="00000004"/>
    <w:name w:val="WW8Num4"/>
    <w:lvl w:ilvl="0">
      <w:start w:val="5"/>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3"/>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3" w15:restartNumberingAfterBreak="0">
    <w:nsid w:val="03B32190"/>
    <w:multiLevelType w:val="multilevel"/>
    <w:tmpl w:val="9CA4ABB8"/>
    <w:numStyleLink w:val="Jaarverslag"/>
  </w:abstractNum>
  <w:abstractNum w:abstractNumId="14" w15:restartNumberingAfterBreak="0">
    <w:nsid w:val="1B6F205A"/>
    <w:multiLevelType w:val="multilevel"/>
    <w:tmpl w:val="9CA4ABB8"/>
    <w:styleLink w:val="Jaarverslag"/>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A6DA9"/>
    <w:multiLevelType w:val="multilevel"/>
    <w:tmpl w:val="FBE885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7F6A45"/>
    <w:multiLevelType w:val="multilevel"/>
    <w:tmpl w:val="80C0D6D2"/>
    <w:lvl w:ilvl="0">
      <w:start w:val="1"/>
      <w:numFmt w:val="decimal"/>
      <w:pStyle w:val="Lijstnummering1"/>
      <w:lvlText w:val="%1."/>
      <w:lvlJc w:val="left"/>
      <w:pPr>
        <w:ind w:left="360" w:hanging="360"/>
      </w:pPr>
      <w:rPr>
        <w:rFonts w:hint="default"/>
      </w:rPr>
    </w:lvl>
    <w:lvl w:ilvl="1">
      <w:start w:val="1"/>
      <w:numFmt w:val="decimal"/>
      <w:pStyle w:val="Lijstnummering21"/>
      <w:suff w:val="space"/>
      <w:lvlText w:val="%1.%2"/>
      <w:lvlJc w:val="left"/>
      <w:pPr>
        <w:ind w:left="936" w:hanging="576"/>
      </w:pPr>
      <w:rPr>
        <w:rFonts w:hint="default"/>
      </w:rPr>
    </w:lvl>
    <w:lvl w:ilvl="2">
      <w:start w:val="1"/>
      <w:numFmt w:val="lowerLetter"/>
      <w:pStyle w:val="Lijstnummering31"/>
      <w:lvlText w:val="%3."/>
      <w:lvlJc w:val="left"/>
      <w:pPr>
        <w:ind w:left="720" w:hanging="360"/>
      </w:pPr>
      <w:rPr>
        <w:rFonts w:hint="default"/>
      </w:rPr>
    </w:lvl>
    <w:lvl w:ilvl="3">
      <w:start w:val="1"/>
      <w:numFmt w:val="lowerRoman"/>
      <w:pStyle w:val="Lijstnummering41"/>
      <w:lvlText w:val="%4."/>
      <w:lvlJc w:val="left"/>
      <w:pPr>
        <w:ind w:left="1080" w:hanging="360"/>
      </w:pPr>
      <w:rPr>
        <w:rFonts w:hint="default"/>
      </w:rPr>
    </w:lvl>
    <w:lvl w:ilvl="4">
      <w:start w:val="1"/>
      <w:numFmt w:val="lowerLetter"/>
      <w:pStyle w:val="Lijstnummering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B837075"/>
    <w:multiLevelType w:val="multilevel"/>
    <w:tmpl w:val="D7E8646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5D097450"/>
    <w:multiLevelType w:val="hybridMultilevel"/>
    <w:tmpl w:val="BE3CB4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32259CC"/>
    <w:multiLevelType w:val="multilevel"/>
    <w:tmpl w:val="401AAA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195EE7"/>
    <w:multiLevelType w:val="multilevel"/>
    <w:tmpl w:val="2EF24E40"/>
    <w:styleLink w:val="WWNum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2B0320"/>
    <w:multiLevelType w:val="hybridMultilevel"/>
    <w:tmpl w:val="0248BE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4490AA5"/>
    <w:multiLevelType w:val="hybridMultilevel"/>
    <w:tmpl w:val="239EEF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A63339B"/>
    <w:multiLevelType w:val="hybridMultilevel"/>
    <w:tmpl w:val="FDC2BF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5"/>
  </w:num>
  <w:num w:numId="16">
    <w:abstractNumId w:val="21"/>
  </w:num>
  <w:num w:numId="17">
    <w:abstractNumId w:val="14"/>
  </w:num>
  <w:num w:numId="18">
    <w:abstractNumId w:val="13"/>
  </w:num>
  <w:num w:numId="19">
    <w:abstractNumId w:val="18"/>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22"/>
  </w:num>
  <w:num w:numId="25">
    <w:abstractNumId w:val="17"/>
  </w:num>
  <w:num w:numId="26">
    <w:abstractNumId w:val="19"/>
  </w:num>
  <w:num w:numId="27">
    <w:abstractNumId w:val="20"/>
  </w:num>
  <w:num w:numId="28">
    <w:abstractNumId w:val="26"/>
  </w:num>
  <w:num w:numId="29">
    <w:abstractNumId w:val="10"/>
  </w:num>
  <w:num w:numId="30">
    <w:abstractNumId w:val="11"/>
  </w:num>
  <w:num w:numId="31">
    <w:abstractNumId w:val="12"/>
  </w:num>
  <w:num w:numId="32">
    <w:abstractNumId w:val="23"/>
  </w:num>
  <w:num w:numId="33">
    <w:abstractNumId w:val="25"/>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D36"/>
    <w:rsid w:val="00002E65"/>
    <w:rsid w:val="0003253F"/>
    <w:rsid w:val="0003531C"/>
    <w:rsid w:val="00044FA7"/>
    <w:rsid w:val="00096DC3"/>
    <w:rsid w:val="000C2B9E"/>
    <w:rsid w:val="0012317E"/>
    <w:rsid w:val="00125BC5"/>
    <w:rsid w:val="00172F4B"/>
    <w:rsid w:val="00186C90"/>
    <w:rsid w:val="00194C4A"/>
    <w:rsid w:val="001A6304"/>
    <w:rsid w:val="001B2A40"/>
    <w:rsid w:val="002134F5"/>
    <w:rsid w:val="00225F89"/>
    <w:rsid w:val="00241E56"/>
    <w:rsid w:val="00247DB0"/>
    <w:rsid w:val="00257B09"/>
    <w:rsid w:val="002A1FDB"/>
    <w:rsid w:val="002E4BC9"/>
    <w:rsid w:val="003111D3"/>
    <w:rsid w:val="00315041"/>
    <w:rsid w:val="00323F1F"/>
    <w:rsid w:val="00347794"/>
    <w:rsid w:val="00382C28"/>
    <w:rsid w:val="003835E4"/>
    <w:rsid w:val="00397159"/>
    <w:rsid w:val="003A31A9"/>
    <w:rsid w:val="003A4CF0"/>
    <w:rsid w:val="003C0E82"/>
    <w:rsid w:val="003C45E6"/>
    <w:rsid w:val="003D4424"/>
    <w:rsid w:val="003E4BB5"/>
    <w:rsid w:val="003F4019"/>
    <w:rsid w:val="00413664"/>
    <w:rsid w:val="00443F08"/>
    <w:rsid w:val="004649B4"/>
    <w:rsid w:val="004A01B2"/>
    <w:rsid w:val="004B55B7"/>
    <w:rsid w:val="004C1CD7"/>
    <w:rsid w:val="004C3059"/>
    <w:rsid w:val="00516046"/>
    <w:rsid w:val="005D3314"/>
    <w:rsid w:val="006076AB"/>
    <w:rsid w:val="00625A72"/>
    <w:rsid w:val="00632ED7"/>
    <w:rsid w:val="00664440"/>
    <w:rsid w:val="00694FBB"/>
    <w:rsid w:val="006E1E2A"/>
    <w:rsid w:val="006E2636"/>
    <w:rsid w:val="006F0872"/>
    <w:rsid w:val="007336FD"/>
    <w:rsid w:val="00741674"/>
    <w:rsid w:val="007444A8"/>
    <w:rsid w:val="00784B25"/>
    <w:rsid w:val="007A5AAD"/>
    <w:rsid w:val="007D1079"/>
    <w:rsid w:val="007F766E"/>
    <w:rsid w:val="008119C9"/>
    <w:rsid w:val="00811CDB"/>
    <w:rsid w:val="00846DA3"/>
    <w:rsid w:val="0086438A"/>
    <w:rsid w:val="00873016"/>
    <w:rsid w:val="008D3389"/>
    <w:rsid w:val="008E2A40"/>
    <w:rsid w:val="008E7F4C"/>
    <w:rsid w:val="008F1DD8"/>
    <w:rsid w:val="00935469"/>
    <w:rsid w:val="0095363A"/>
    <w:rsid w:val="009B23B6"/>
    <w:rsid w:val="00A03863"/>
    <w:rsid w:val="00A4411F"/>
    <w:rsid w:val="00A645C7"/>
    <w:rsid w:val="00A65837"/>
    <w:rsid w:val="00A94E64"/>
    <w:rsid w:val="00AA6D37"/>
    <w:rsid w:val="00AC165C"/>
    <w:rsid w:val="00AF429A"/>
    <w:rsid w:val="00AF7736"/>
    <w:rsid w:val="00B01E58"/>
    <w:rsid w:val="00B06F54"/>
    <w:rsid w:val="00B30D4B"/>
    <w:rsid w:val="00B33D36"/>
    <w:rsid w:val="00B52F43"/>
    <w:rsid w:val="00B81FC0"/>
    <w:rsid w:val="00BD7799"/>
    <w:rsid w:val="00BD7C56"/>
    <w:rsid w:val="00BE3CA2"/>
    <w:rsid w:val="00C75916"/>
    <w:rsid w:val="00C95C81"/>
    <w:rsid w:val="00CA5B68"/>
    <w:rsid w:val="00CB04CF"/>
    <w:rsid w:val="00CB7B3B"/>
    <w:rsid w:val="00CD2708"/>
    <w:rsid w:val="00CE54AE"/>
    <w:rsid w:val="00D20624"/>
    <w:rsid w:val="00D45496"/>
    <w:rsid w:val="00DC1B02"/>
    <w:rsid w:val="00DC509E"/>
    <w:rsid w:val="00DC6E40"/>
    <w:rsid w:val="00E14C17"/>
    <w:rsid w:val="00E154D8"/>
    <w:rsid w:val="00E66082"/>
    <w:rsid w:val="00E81359"/>
    <w:rsid w:val="00EA76CF"/>
    <w:rsid w:val="00EC5C49"/>
    <w:rsid w:val="00EE64C4"/>
    <w:rsid w:val="00EF200F"/>
    <w:rsid w:val="00EF666F"/>
    <w:rsid w:val="00F37D36"/>
    <w:rsid w:val="00F41D4D"/>
    <w:rsid w:val="00F62888"/>
    <w:rsid w:val="00F800D3"/>
    <w:rsid w:val="00F95631"/>
    <w:rsid w:val="00FA40C1"/>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D72FFD8-22BF-4C4A-8CD3-432C285C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E2636"/>
    <w:rPr>
      <w:kern w:val="20"/>
      <w:sz w:val="22"/>
    </w:rPr>
  </w:style>
  <w:style w:type="paragraph" w:styleId="Kop1">
    <w:name w:val="heading 1"/>
    <w:basedOn w:val="Standaard"/>
    <w:next w:val="Standaard"/>
    <w:link w:val="Kop1Char"/>
    <w:autoRedefine/>
    <w:qFormat/>
    <w:rsid w:val="00186C90"/>
    <w:pPr>
      <w:keepNext/>
      <w:keepLines/>
      <w:numPr>
        <w:numId w:val="26"/>
      </w:numPr>
      <w:spacing w:before="240" w:after="0"/>
      <w:outlineLvl w:val="0"/>
    </w:pPr>
    <w:rPr>
      <w:rFonts w:asciiTheme="majorHAnsi" w:eastAsiaTheme="majorEastAsia" w:hAnsiTheme="majorHAnsi" w:cstheme="majorBidi"/>
      <w:color w:val="577188" w:themeColor="accent1" w:themeShade="BF"/>
      <w:sz w:val="32"/>
      <w:szCs w:val="32"/>
    </w:rPr>
  </w:style>
  <w:style w:type="paragraph" w:styleId="Kop2">
    <w:name w:val="heading 2"/>
    <w:basedOn w:val="Standaard"/>
    <w:next w:val="Standaard"/>
    <w:link w:val="Kop2Char"/>
    <w:autoRedefine/>
    <w:unhideWhenUsed/>
    <w:qFormat/>
    <w:rsid w:val="00186C90"/>
    <w:pPr>
      <w:keepNext/>
      <w:keepLines/>
      <w:numPr>
        <w:ilvl w:val="1"/>
        <w:numId w:val="26"/>
      </w:numPr>
      <w:spacing w:after="0"/>
      <w:outlineLvl w:val="1"/>
    </w:pPr>
    <w:rPr>
      <w:rFonts w:asciiTheme="majorHAnsi" w:eastAsiaTheme="majorEastAsia" w:hAnsiTheme="majorHAnsi" w:cstheme="majorBidi"/>
      <w:color w:val="577188" w:themeColor="accent1" w:themeShade="BF"/>
      <w:sz w:val="26"/>
      <w:szCs w:val="26"/>
    </w:rPr>
  </w:style>
  <w:style w:type="paragraph" w:styleId="Kop3">
    <w:name w:val="heading 3"/>
    <w:basedOn w:val="Standaard"/>
    <w:next w:val="Standaard"/>
    <w:link w:val="Kop3Char"/>
    <w:unhideWhenUsed/>
    <w:qFormat/>
    <w:rsid w:val="00186C90"/>
    <w:pPr>
      <w:keepNext/>
      <w:keepLines/>
      <w:numPr>
        <w:ilvl w:val="2"/>
        <w:numId w:val="26"/>
      </w:numPr>
      <w:spacing w:after="0"/>
      <w:outlineLvl w:val="2"/>
    </w:pPr>
    <w:rPr>
      <w:rFonts w:asciiTheme="majorHAnsi" w:eastAsiaTheme="majorEastAsia" w:hAnsiTheme="majorHAnsi" w:cstheme="majorBidi"/>
      <w:color w:val="394B5A" w:themeColor="accent1" w:themeShade="7F"/>
      <w:sz w:val="24"/>
      <w:szCs w:val="24"/>
    </w:rPr>
  </w:style>
  <w:style w:type="paragraph" w:styleId="Kop4">
    <w:name w:val="heading 4"/>
    <w:basedOn w:val="Standaard"/>
    <w:next w:val="Standaard"/>
    <w:link w:val="Kop4Char"/>
    <w:unhideWhenUsed/>
    <w:qFormat/>
    <w:rsid w:val="00186C90"/>
    <w:pPr>
      <w:keepNext/>
      <w:keepLines/>
      <w:numPr>
        <w:ilvl w:val="3"/>
        <w:numId w:val="26"/>
      </w:numPr>
      <w:spacing w:after="0"/>
      <w:outlineLvl w:val="3"/>
    </w:pPr>
    <w:rPr>
      <w:rFonts w:asciiTheme="majorHAnsi" w:eastAsiaTheme="majorEastAsia" w:hAnsiTheme="majorHAnsi" w:cstheme="majorBidi"/>
      <w:i/>
      <w:iCs/>
      <w:color w:val="577188" w:themeColor="accent1" w:themeShade="BF"/>
    </w:rPr>
  </w:style>
  <w:style w:type="paragraph" w:styleId="Kop5">
    <w:name w:val="heading 5"/>
    <w:basedOn w:val="Standaard"/>
    <w:next w:val="Standaard"/>
    <w:link w:val="Kop5Char"/>
    <w:semiHidden/>
    <w:unhideWhenUsed/>
    <w:qFormat/>
    <w:rsid w:val="00186C90"/>
    <w:pPr>
      <w:keepNext/>
      <w:keepLines/>
      <w:numPr>
        <w:ilvl w:val="4"/>
        <w:numId w:val="26"/>
      </w:numPr>
      <w:spacing w:after="0"/>
      <w:outlineLvl w:val="4"/>
    </w:pPr>
    <w:rPr>
      <w:rFonts w:asciiTheme="majorHAnsi" w:eastAsiaTheme="majorEastAsia" w:hAnsiTheme="majorHAnsi" w:cstheme="majorBidi"/>
      <w:color w:val="577188" w:themeColor="accent1" w:themeShade="BF"/>
    </w:rPr>
  </w:style>
  <w:style w:type="paragraph" w:styleId="Kop6">
    <w:name w:val="heading 6"/>
    <w:basedOn w:val="Standaard"/>
    <w:next w:val="Standaard"/>
    <w:link w:val="Kop6Char"/>
    <w:semiHidden/>
    <w:unhideWhenUsed/>
    <w:qFormat/>
    <w:rsid w:val="00186C90"/>
    <w:pPr>
      <w:keepNext/>
      <w:keepLines/>
      <w:numPr>
        <w:ilvl w:val="5"/>
        <w:numId w:val="26"/>
      </w:numPr>
      <w:spacing w:after="0"/>
      <w:outlineLvl w:val="5"/>
    </w:pPr>
    <w:rPr>
      <w:rFonts w:asciiTheme="majorHAnsi" w:eastAsiaTheme="majorEastAsia" w:hAnsiTheme="majorHAnsi" w:cstheme="majorBidi"/>
      <w:color w:val="394B5A" w:themeColor="accent1" w:themeShade="7F"/>
    </w:rPr>
  </w:style>
  <w:style w:type="paragraph" w:styleId="Kop7">
    <w:name w:val="heading 7"/>
    <w:basedOn w:val="Standaard"/>
    <w:next w:val="Standaard"/>
    <w:link w:val="Kop7Char"/>
    <w:semiHidden/>
    <w:unhideWhenUsed/>
    <w:qFormat/>
    <w:rsid w:val="00186C90"/>
    <w:pPr>
      <w:keepNext/>
      <w:keepLines/>
      <w:numPr>
        <w:ilvl w:val="6"/>
        <w:numId w:val="26"/>
      </w:numPr>
      <w:spacing w:after="0"/>
      <w:outlineLvl w:val="6"/>
    </w:pPr>
    <w:rPr>
      <w:rFonts w:asciiTheme="majorHAnsi" w:eastAsiaTheme="majorEastAsia" w:hAnsiTheme="majorHAnsi" w:cstheme="majorBidi"/>
      <w:i/>
      <w:iCs/>
      <w:color w:val="394B5A" w:themeColor="accent1" w:themeShade="7F"/>
    </w:rPr>
  </w:style>
  <w:style w:type="paragraph" w:styleId="Kop8">
    <w:name w:val="heading 8"/>
    <w:basedOn w:val="Standaard"/>
    <w:next w:val="Standaard"/>
    <w:link w:val="Kop8Char"/>
    <w:semiHidden/>
    <w:unhideWhenUsed/>
    <w:qFormat/>
    <w:rsid w:val="00186C90"/>
    <w:pPr>
      <w:keepNext/>
      <w:keepLines/>
      <w:numPr>
        <w:ilvl w:val="7"/>
        <w:numId w:val="26"/>
      </w:numPr>
      <w:spacing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semiHidden/>
    <w:unhideWhenUsed/>
    <w:qFormat/>
    <w:rsid w:val="00186C90"/>
    <w:pPr>
      <w:keepNext/>
      <w:keepLines/>
      <w:numPr>
        <w:ilvl w:val="8"/>
        <w:numId w:val="26"/>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rsid w:val="006E2636"/>
    <w:pPr>
      <w:keepNext/>
      <w:spacing w:before="0" w:after="360" w:line="240" w:lineRule="auto"/>
      <w:ind w:left="-357" w:right="-357"/>
      <w:outlineLvl w:val="0"/>
    </w:pPr>
    <w:rPr>
      <w:sz w:val="36"/>
    </w:rPr>
  </w:style>
  <w:style w:type="paragraph" w:customStyle="1" w:styleId="kop20">
    <w:name w:val="kop 2"/>
    <w:basedOn w:val="Standaard"/>
    <w:next w:val="Standaard"/>
    <w:link w:val="Tekensvoorkop2"/>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customStyle="1" w:styleId="kop30">
    <w:name w:val="kop 3"/>
    <w:basedOn w:val="Standaard"/>
    <w:next w:val="Standaard"/>
    <w:link w:val="Tekensvoorkop3"/>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customStyle="1" w:styleId="kop40">
    <w:name w:val="kop 4"/>
    <w:basedOn w:val="Standaard"/>
    <w:next w:val="Standaard"/>
    <w:link w:val="Tekensvoorkop4"/>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customStyle="1" w:styleId="kop50">
    <w:name w:val="kop 5"/>
    <w:basedOn w:val="Standaard"/>
    <w:next w:val="Standaard"/>
    <w:link w:val="Tekensvoorkop5"/>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customStyle="1" w:styleId="kop60">
    <w:name w:val="kop 6"/>
    <w:basedOn w:val="Standaard"/>
    <w:next w:val="Standaard"/>
    <w:link w:val="Tekensvoorkop6"/>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customStyle="1" w:styleId="kop70">
    <w:name w:val="kop 7"/>
    <w:basedOn w:val="Standaard"/>
    <w:next w:val="Standaard"/>
    <w:link w:val="Tekensvoorkop7"/>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kop80">
    <w:name w:val="kop 8"/>
    <w:basedOn w:val="Standaard"/>
    <w:next w:val="Standaard"/>
    <w:link w:val="Tekensvoorkop8"/>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customStyle="1" w:styleId="kop90">
    <w:name w:val="kop 9"/>
    <w:basedOn w:val="Standaard"/>
    <w:next w:val="Standaard"/>
    <w:link w:val="Tekensvoorkop9"/>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paragraph" w:customStyle="1" w:styleId="koptekst">
    <w:name w:val="koptekst"/>
    <w:basedOn w:val="Standaard"/>
    <w:link w:val="Tekensvoorkoptekst"/>
    <w:uiPriority w:val="99"/>
    <w:unhideWhenUsed/>
    <w:pPr>
      <w:tabs>
        <w:tab w:val="center" w:pos="4680"/>
        <w:tab w:val="right" w:pos="9360"/>
      </w:tabs>
      <w:spacing w:before="0" w:after="0" w:line="240" w:lineRule="auto"/>
    </w:pPr>
  </w:style>
  <w:style w:type="character" w:customStyle="1" w:styleId="Tekensvoorkoptekst">
    <w:name w:val="Tekens voor koptekst"/>
    <w:basedOn w:val="Standaardalinea-lettertype"/>
    <w:link w:val="koptekst"/>
    <w:uiPriority w:val="99"/>
    <w:rPr>
      <w:kern w:val="20"/>
    </w:rPr>
  </w:style>
  <w:style w:type="paragraph" w:customStyle="1" w:styleId="voettekst">
    <w:name w:val="voettekst"/>
    <w:basedOn w:val="Standaard"/>
    <w:link w:val="Tekensvoorvoettekst"/>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Tekensvoorvoettekst">
    <w:name w:val="Tekens voor voettekst"/>
    <w:basedOn w:val="Standaardalinea-lettertype"/>
    <w:link w:val="voettekst"/>
    <w:uiPriority w:val="99"/>
    <w:rPr>
      <w:kern w:val="20"/>
    </w:rPr>
  </w:style>
  <w:style w:type="table" w:customStyle="1" w:styleId="Tabelraster1">
    <w:name w:val="Tabelraster1"/>
    <w:basedOn w:val="Standaardtabe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enregelafstand">
    <w:name w:val="Geen regelafstand"/>
    <w:link w:val="Tekensvoorgeenregelafstand"/>
    <w:uiPriority w:val="1"/>
    <w:qFormat/>
    <w:pPr>
      <w:spacing w:after="0" w:line="240" w:lineRule="auto"/>
    </w:pPr>
  </w:style>
  <w:style w:type="paragraph" w:customStyle="1" w:styleId="Ballontekst1">
    <w:name w:val="Ballontekst1"/>
    <w:basedOn w:val="Standaard"/>
    <w:link w:val="Tekensvoorballontekst"/>
    <w:uiPriority w:val="99"/>
    <w:semiHidden/>
    <w:unhideWhenUsed/>
    <w:pPr>
      <w:spacing w:after="0" w:line="240" w:lineRule="auto"/>
    </w:pPr>
    <w:rPr>
      <w:rFonts w:ascii="Tahoma" w:hAnsi="Tahoma" w:cs="Tahoma"/>
      <w:sz w:val="16"/>
    </w:rPr>
  </w:style>
  <w:style w:type="character" w:customStyle="1" w:styleId="Tekensvoorballontekst">
    <w:name w:val="Tekens voor ballontekst"/>
    <w:basedOn w:val="Standaardalinea-lettertype"/>
    <w:link w:val="Ballontekst1"/>
    <w:uiPriority w:val="99"/>
    <w:semiHidden/>
    <w:rPr>
      <w:rFonts w:ascii="Tahoma" w:hAnsi="Tahoma" w:cs="Tahoma"/>
      <w:sz w:val="16"/>
    </w:rPr>
  </w:style>
  <w:style w:type="character" w:customStyle="1" w:styleId="Tekensvoorkop1">
    <w:name w:val="Tekens voor kop 1"/>
    <w:basedOn w:val="Standaardalinea-lettertype"/>
    <w:link w:val="kop10"/>
    <w:uiPriority w:val="1"/>
    <w:rsid w:val="006E2636"/>
    <w:rPr>
      <w:kern w:val="20"/>
      <w:sz w:val="36"/>
    </w:rPr>
  </w:style>
  <w:style w:type="character" w:customStyle="1" w:styleId="Tekensvoorkop2">
    <w:name w:val="Tekens voor kop 2"/>
    <w:basedOn w:val="Standaardalinea-lettertype"/>
    <w:link w:val="kop20"/>
    <w:uiPriority w:val="1"/>
    <w:rPr>
      <w:rFonts w:asciiTheme="majorHAnsi" w:eastAsiaTheme="majorEastAsia" w:hAnsiTheme="majorHAnsi" w:cstheme="majorBidi"/>
      <w:caps/>
      <w:color w:val="577188" w:themeColor="accent1" w:themeShade="BF"/>
      <w:kern w:val="20"/>
      <w:sz w:val="24"/>
      <w14:ligatures w14:val="standardContextual"/>
    </w:rPr>
  </w:style>
  <w:style w:type="character" w:customStyle="1" w:styleId="Tekstvantijdelijkeaanduiding1">
    <w:name w:val="Tekst van tijdelijke aanduiding1"/>
    <w:basedOn w:val="Standaardalinea-lettertype"/>
    <w:uiPriority w:val="99"/>
    <w:semiHidden/>
    <w:rPr>
      <w:color w:val="808080"/>
    </w:rPr>
  </w:style>
  <w:style w:type="paragraph" w:customStyle="1" w:styleId="Citaat1">
    <w:name w:val="Citaat1"/>
    <w:basedOn w:val="Standaard"/>
    <w:next w:val="Standaard"/>
    <w:link w:val="Tekensvoorcitaat"/>
    <w:uiPriority w:val="9"/>
    <w:unhideWhenUsed/>
    <w:qFormat/>
    <w:pPr>
      <w:spacing w:before="240" w:after="240"/>
      <w:ind w:left="720" w:right="720"/>
    </w:pPr>
    <w:rPr>
      <w:i/>
      <w:iCs/>
      <w:color w:val="7E97AD" w:themeColor="accent1"/>
      <w:sz w:val="28"/>
    </w:rPr>
  </w:style>
  <w:style w:type="character" w:customStyle="1" w:styleId="Tekensvoorcitaat">
    <w:name w:val="Tekens voor citaat"/>
    <w:basedOn w:val="Standaardalinea-lettertype"/>
    <w:link w:val="Citaat1"/>
    <w:uiPriority w:val="9"/>
    <w:rPr>
      <w:i/>
      <w:iCs/>
      <w:color w:val="7E97AD" w:themeColor="accent1"/>
      <w:kern w:val="20"/>
      <w:sz w:val="28"/>
    </w:rPr>
  </w:style>
  <w:style w:type="paragraph" w:customStyle="1" w:styleId="Bibliografie1">
    <w:name w:val="Bibliografie1"/>
    <w:basedOn w:val="Standaard"/>
    <w:next w:val="Standaard"/>
    <w:uiPriority w:val="37"/>
    <w:semiHidden/>
    <w:unhideWhenUsed/>
  </w:style>
  <w:style w:type="paragraph" w:customStyle="1" w:styleId="Bloktekst1">
    <w:name w:val="Bloktekst1"/>
    <w:basedOn w:val="Standa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customStyle="1" w:styleId="Plattetekst1">
    <w:name w:val="Platte tekst1"/>
    <w:basedOn w:val="Standaard"/>
    <w:link w:val="Tekensplattetekst"/>
    <w:uiPriority w:val="99"/>
    <w:semiHidden/>
    <w:unhideWhenUsed/>
    <w:pPr>
      <w:spacing w:after="120"/>
    </w:pPr>
  </w:style>
  <w:style w:type="character" w:customStyle="1" w:styleId="Tekensplattetekst">
    <w:name w:val="Tekens platte tekst"/>
    <w:basedOn w:val="Standaardalinea-lettertype"/>
    <w:link w:val="Plattetekst1"/>
    <w:uiPriority w:val="99"/>
    <w:semiHidden/>
  </w:style>
  <w:style w:type="paragraph" w:customStyle="1" w:styleId="Plattetekst21">
    <w:name w:val="Platte tekst 21"/>
    <w:basedOn w:val="Standaard"/>
    <w:link w:val="Tekensplattetekst2"/>
    <w:uiPriority w:val="99"/>
    <w:semiHidden/>
    <w:unhideWhenUsed/>
    <w:pPr>
      <w:spacing w:after="120" w:line="480" w:lineRule="auto"/>
    </w:pPr>
  </w:style>
  <w:style w:type="character" w:customStyle="1" w:styleId="Tekensplattetekst2">
    <w:name w:val="Tekens platte tekst 2"/>
    <w:basedOn w:val="Standaardalinea-lettertype"/>
    <w:link w:val="Plattetekst21"/>
    <w:uiPriority w:val="99"/>
    <w:semiHidden/>
  </w:style>
  <w:style w:type="paragraph" w:customStyle="1" w:styleId="Plattetekst31">
    <w:name w:val="Platte tekst 31"/>
    <w:basedOn w:val="Standaard"/>
    <w:link w:val="Tekensplattetekst3"/>
    <w:uiPriority w:val="99"/>
    <w:semiHidden/>
    <w:unhideWhenUsed/>
    <w:pPr>
      <w:spacing w:after="120"/>
    </w:pPr>
    <w:rPr>
      <w:sz w:val="16"/>
    </w:rPr>
  </w:style>
  <w:style w:type="character" w:customStyle="1" w:styleId="Tekensplattetekst3">
    <w:name w:val="Tekens platte tekst 3"/>
    <w:basedOn w:val="Standaardalinea-lettertype"/>
    <w:link w:val="Plattetekst31"/>
    <w:uiPriority w:val="99"/>
    <w:semiHidden/>
    <w:rPr>
      <w:sz w:val="16"/>
    </w:rPr>
  </w:style>
  <w:style w:type="paragraph" w:customStyle="1" w:styleId="Platteteksteersteinspringing1">
    <w:name w:val="Platte tekst eerste inspringing1"/>
    <w:basedOn w:val="Plattetekst1"/>
    <w:link w:val="Tekensplatteteksteersteinspringing"/>
    <w:uiPriority w:val="99"/>
    <w:semiHidden/>
    <w:unhideWhenUsed/>
    <w:pPr>
      <w:spacing w:after="200"/>
      <w:ind w:firstLine="360"/>
    </w:pPr>
  </w:style>
  <w:style w:type="character" w:customStyle="1" w:styleId="Tekensplatteteksteersteinspringing">
    <w:name w:val="Tekens platte tekst eerste inspringing"/>
    <w:basedOn w:val="Tekensplattetekst"/>
    <w:link w:val="Platteteksteersteinspringing1"/>
    <w:uiPriority w:val="99"/>
    <w:semiHidden/>
  </w:style>
  <w:style w:type="paragraph" w:customStyle="1" w:styleId="Plattetekstinspringen1">
    <w:name w:val="Platte tekst inspringen1"/>
    <w:basedOn w:val="Standaard"/>
    <w:link w:val="Tekensplattetekstinspringen"/>
    <w:uiPriority w:val="99"/>
    <w:semiHidden/>
    <w:unhideWhenUsed/>
    <w:pPr>
      <w:spacing w:after="120"/>
      <w:ind w:left="360"/>
    </w:pPr>
  </w:style>
  <w:style w:type="character" w:customStyle="1" w:styleId="Tekensplattetekstinspringen">
    <w:name w:val="Tekens platte tekst inspringen"/>
    <w:basedOn w:val="Standaardalinea-lettertype"/>
    <w:link w:val="Plattetekstinspringen1"/>
    <w:uiPriority w:val="99"/>
    <w:semiHidden/>
  </w:style>
  <w:style w:type="paragraph" w:customStyle="1" w:styleId="Platteteksteersteinspringing21">
    <w:name w:val="Platte tekst eerste inspringing 21"/>
    <w:basedOn w:val="Plattetekstinspringen1"/>
    <w:link w:val="Tekensplatteteksteersteinspringing2"/>
    <w:uiPriority w:val="99"/>
    <w:semiHidden/>
    <w:unhideWhenUsed/>
    <w:pPr>
      <w:spacing w:after="200"/>
      <w:ind w:firstLine="360"/>
    </w:pPr>
  </w:style>
  <w:style w:type="character" w:customStyle="1" w:styleId="Tekensplatteteksteersteinspringing2">
    <w:name w:val="Tekens platte tekst eerste inspringing 2"/>
    <w:basedOn w:val="Tekensplattetekstinspringen"/>
    <w:link w:val="Platteteksteersteinspringing21"/>
    <w:uiPriority w:val="99"/>
    <w:semiHidden/>
  </w:style>
  <w:style w:type="paragraph" w:customStyle="1" w:styleId="Plattetekstinspringen21">
    <w:name w:val="Platte tekst inspringen 21"/>
    <w:basedOn w:val="Standaard"/>
    <w:link w:val="Tekensplattetekstinspringen2"/>
    <w:uiPriority w:val="99"/>
    <w:semiHidden/>
    <w:unhideWhenUsed/>
    <w:pPr>
      <w:spacing w:after="120" w:line="480" w:lineRule="auto"/>
      <w:ind w:left="360"/>
    </w:pPr>
  </w:style>
  <w:style w:type="character" w:customStyle="1" w:styleId="Tekensplattetekstinspringen2">
    <w:name w:val="Tekens platte tekst inspringen 2"/>
    <w:basedOn w:val="Standaardalinea-lettertype"/>
    <w:link w:val="Plattetekstinspringen21"/>
    <w:uiPriority w:val="99"/>
    <w:semiHidden/>
  </w:style>
  <w:style w:type="paragraph" w:customStyle="1" w:styleId="Plattetekstinspringen31">
    <w:name w:val="Platte tekst inspringen 31"/>
    <w:basedOn w:val="Standaard"/>
    <w:link w:val="Tekensplattetekstinspringen3"/>
    <w:uiPriority w:val="99"/>
    <w:semiHidden/>
    <w:unhideWhenUsed/>
    <w:pPr>
      <w:spacing w:after="120"/>
      <w:ind w:left="360"/>
    </w:pPr>
    <w:rPr>
      <w:sz w:val="16"/>
    </w:rPr>
  </w:style>
  <w:style w:type="character" w:customStyle="1" w:styleId="Tekensplattetekstinspringen3">
    <w:name w:val="Tekens platte tekst inspringen 3"/>
    <w:basedOn w:val="Standaardalinea-lettertype"/>
    <w:link w:val="Plattetekstinspringen31"/>
    <w:uiPriority w:val="99"/>
    <w:semiHidden/>
    <w:rPr>
      <w:sz w:val="16"/>
    </w:rPr>
  </w:style>
  <w:style w:type="character" w:customStyle="1" w:styleId="Boektitel">
    <w:name w:val="Boektitel"/>
    <w:basedOn w:val="Standaardalinea-lettertype"/>
    <w:uiPriority w:val="33"/>
    <w:semiHidden/>
    <w:unhideWhenUsed/>
    <w:rPr>
      <w:b/>
      <w:bCs/>
      <w:smallCaps/>
      <w:spacing w:val="5"/>
    </w:rPr>
  </w:style>
  <w:style w:type="paragraph" w:customStyle="1" w:styleId="bijschrift">
    <w:name w:val="bijschrift"/>
    <w:basedOn w:val="Standaard"/>
    <w:next w:val="Standaard"/>
    <w:uiPriority w:val="35"/>
    <w:semiHidden/>
    <w:unhideWhenUsed/>
    <w:qFormat/>
    <w:pPr>
      <w:spacing w:line="240" w:lineRule="auto"/>
    </w:pPr>
    <w:rPr>
      <w:b/>
      <w:bCs/>
      <w:color w:val="7E97AD" w:themeColor="accent1"/>
      <w:sz w:val="18"/>
    </w:rPr>
  </w:style>
  <w:style w:type="paragraph" w:customStyle="1" w:styleId="Afsluiting1">
    <w:name w:val="Afsluiting1"/>
    <w:basedOn w:val="Standaard"/>
    <w:link w:val="Tekensvoorafsluiting"/>
    <w:uiPriority w:val="99"/>
    <w:semiHidden/>
    <w:unhideWhenUsed/>
    <w:pPr>
      <w:spacing w:after="0" w:line="240" w:lineRule="auto"/>
      <w:ind w:left="4320"/>
    </w:pPr>
  </w:style>
  <w:style w:type="character" w:customStyle="1" w:styleId="Tekensvoorafsluiting">
    <w:name w:val="Tekens voor afsluiting"/>
    <w:basedOn w:val="Standaardalinea-lettertype"/>
    <w:link w:val="Afsluiting1"/>
    <w:uiPriority w:val="99"/>
    <w:semiHidden/>
  </w:style>
  <w:style w:type="table" w:customStyle="1" w:styleId="Kleurrijkraster1">
    <w:name w:val="Kleurrijk raster1"/>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KleurrijkrasterAccent1">
    <w:name w:val="Kleurrijk raster Accent 1"/>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KleurrijkrasterAccent2">
    <w:name w:val="Kleurrijk raster Accent 2"/>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KleurrijkrasterAccent3">
    <w:name w:val="Kleurrijk raster Accent 3"/>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KleurrijkrasterAccent4">
    <w:name w:val="Kleurrijk raster Accent 4"/>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KleurrijkrasterAccent5">
    <w:name w:val="Kleurrijk raster Accent 5"/>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KleurrijkrasterAccent6">
    <w:name w:val="Kleurrijk raster Accent 6"/>
    <w:basedOn w:val="Standaardtabe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Kleurrijkelijst1">
    <w:name w:val="Kleurrijke lijst1"/>
    <w:basedOn w:val="Standaardtabe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KleurrijkelijstAccent1">
    <w:name w:val="Kleurrijke lijst Accent 1"/>
    <w:basedOn w:val="Standaardtabe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KleurrijkelijstAccent2">
    <w:name w:val="Kleurrijke lijst Accent 2"/>
    <w:basedOn w:val="Standaardtabe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KleurrijkelijstAccent3">
    <w:name w:val="Kleurrijke lijst Accent 3"/>
    <w:basedOn w:val="Standaardtabe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KleurrijkelijstAccent4">
    <w:name w:val="Kleurrijke lijst Accent 4"/>
    <w:basedOn w:val="Standaardtabe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KleurrijkelijstAccent5">
    <w:name w:val="Kleurrijke lijst Accent 5"/>
    <w:basedOn w:val="Standaardtabe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KleurrijkelijstAccent6">
    <w:name w:val="Kleurrijke lijst Accent 6"/>
    <w:basedOn w:val="Standaardtabe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customStyle="1" w:styleId="Kleurrijkearcering1">
    <w:name w:val="Kleurrijke arcering1"/>
    <w:basedOn w:val="Standaardtabe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KleurrijkearceringAccent1">
    <w:name w:val="Kleurrijke arcering Accent 1"/>
    <w:basedOn w:val="Standaardtabe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KleurrijkearceringAccent2">
    <w:name w:val="Kleurrijke arcering Accent 2"/>
    <w:basedOn w:val="Standaardtabe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KleurrijkearceringAccent3">
    <w:name w:val="Kleurrijke arcering Accent 3"/>
    <w:basedOn w:val="Standaardtabe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KleurrijkearceringAccent4">
    <w:name w:val="Kleurrijke arcering Accent 4"/>
    <w:basedOn w:val="Standaardtabe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KleurrijkearceringAccent5">
    <w:name w:val="Kleurrijke arcering Accent 5"/>
    <w:basedOn w:val="Standaardtabe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KleurrijkearceringAccent6">
    <w:name w:val="Kleurrijke arcering Accent 6"/>
    <w:basedOn w:val="Standaardtabe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verwijzingnaaraantekening">
    <w:name w:val="verwijzing naar aantekening"/>
    <w:basedOn w:val="Standaardalinea-lettertype"/>
    <w:uiPriority w:val="99"/>
    <w:semiHidden/>
    <w:unhideWhenUsed/>
    <w:rPr>
      <w:sz w:val="16"/>
    </w:rPr>
  </w:style>
  <w:style w:type="paragraph" w:customStyle="1" w:styleId="tekstaantekening">
    <w:name w:val="tekst aantekening"/>
    <w:basedOn w:val="Standaard"/>
    <w:link w:val="Teksttekensopmerking"/>
    <w:uiPriority w:val="99"/>
    <w:semiHidden/>
    <w:unhideWhenUsed/>
    <w:pPr>
      <w:spacing w:line="240" w:lineRule="auto"/>
    </w:pPr>
  </w:style>
  <w:style w:type="character" w:customStyle="1" w:styleId="Teksttekensopmerking">
    <w:name w:val="Teksttekens opmerking"/>
    <w:basedOn w:val="Standaardalinea-lettertype"/>
    <w:link w:val="tekstaantekening"/>
    <w:uiPriority w:val="99"/>
    <w:semiHidden/>
    <w:rPr>
      <w:sz w:val="20"/>
    </w:rPr>
  </w:style>
  <w:style w:type="paragraph" w:customStyle="1" w:styleId="onderwerpaantekening">
    <w:name w:val="onderwerp aantekening"/>
    <w:basedOn w:val="tekstaantekening"/>
    <w:next w:val="tekstaantekening"/>
    <w:link w:val="Onderwerptekensopmerking"/>
    <w:uiPriority w:val="99"/>
    <w:semiHidden/>
    <w:unhideWhenUsed/>
    <w:rPr>
      <w:b/>
      <w:bCs/>
    </w:rPr>
  </w:style>
  <w:style w:type="character" w:customStyle="1" w:styleId="Onderwerptekensopmerking">
    <w:name w:val="Onderwerptekens opmerking"/>
    <w:basedOn w:val="Teksttekensopmerking"/>
    <w:link w:val="onderwerpaantekening"/>
    <w:uiPriority w:val="99"/>
    <w:semiHidden/>
    <w:rPr>
      <w:b/>
      <w:bCs/>
      <w:sz w:val="20"/>
    </w:rPr>
  </w:style>
  <w:style w:type="table" w:customStyle="1" w:styleId="Donkerelijst1">
    <w:name w:val="Donkere lijst1"/>
    <w:basedOn w:val="Standaardtabe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onkerelijstAccent1">
    <w:name w:val="Donkere lijst Accent 1"/>
    <w:basedOn w:val="Standaardtabe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onkerelijstAccent2">
    <w:name w:val="Donkere lijst Accent 2"/>
    <w:basedOn w:val="Standaardtabe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onkerelijstAccent3">
    <w:name w:val="Donkere lijst Accent 3"/>
    <w:basedOn w:val="Standaardtabe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onkerelijstAccent4">
    <w:name w:val="Donkere lijst Accent 4"/>
    <w:basedOn w:val="Standaardtabe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onkerelijstAccent5">
    <w:name w:val="Donkere lijst Accent 5"/>
    <w:basedOn w:val="Standaardtabe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onkerelijstAccent6">
    <w:name w:val="Donkere lijst Accent 6"/>
    <w:basedOn w:val="Standaardtabe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customStyle="1" w:styleId="Datum1">
    <w:name w:val="Datum1"/>
    <w:basedOn w:val="Standaard"/>
    <w:next w:val="Standaard"/>
    <w:link w:val="Tekensvoordatum"/>
    <w:uiPriority w:val="99"/>
    <w:semiHidden/>
    <w:unhideWhenUsed/>
  </w:style>
  <w:style w:type="character" w:customStyle="1" w:styleId="Tekensvoordatum">
    <w:name w:val="Tekens voor datum"/>
    <w:basedOn w:val="Standaardalinea-lettertype"/>
    <w:link w:val="Datum1"/>
    <w:uiPriority w:val="99"/>
    <w:semiHidden/>
  </w:style>
  <w:style w:type="paragraph" w:customStyle="1" w:styleId="Documentstructuur1">
    <w:name w:val="Documentstructuur1"/>
    <w:basedOn w:val="Standaard"/>
    <w:link w:val="Tekensvoordocumentstructuur"/>
    <w:uiPriority w:val="99"/>
    <w:semiHidden/>
    <w:unhideWhenUsed/>
    <w:pPr>
      <w:spacing w:after="0" w:line="240" w:lineRule="auto"/>
    </w:pPr>
    <w:rPr>
      <w:rFonts w:ascii="Tahoma" w:hAnsi="Tahoma" w:cs="Tahoma"/>
      <w:sz w:val="16"/>
    </w:rPr>
  </w:style>
  <w:style w:type="character" w:customStyle="1" w:styleId="Tekensvoordocumentstructuur">
    <w:name w:val="Tekens voor documentstructuur"/>
    <w:basedOn w:val="Standaardalinea-lettertype"/>
    <w:link w:val="Documentstructuur1"/>
    <w:uiPriority w:val="99"/>
    <w:semiHidden/>
    <w:rPr>
      <w:rFonts w:ascii="Tahoma" w:hAnsi="Tahoma" w:cs="Tahoma"/>
      <w:sz w:val="16"/>
    </w:rPr>
  </w:style>
  <w:style w:type="paragraph" w:customStyle="1" w:styleId="E-mailhandtekening1">
    <w:name w:val="E-mailhandtekening1"/>
    <w:basedOn w:val="Standaard"/>
    <w:link w:val="Tekensvoore-mailhandtekening"/>
    <w:uiPriority w:val="99"/>
    <w:semiHidden/>
    <w:unhideWhenUsed/>
    <w:pPr>
      <w:spacing w:after="0" w:line="240" w:lineRule="auto"/>
    </w:pPr>
  </w:style>
  <w:style w:type="character" w:customStyle="1" w:styleId="Tekensvoore-mailhandtekening">
    <w:name w:val="Tekens voor e-mailhandtekening"/>
    <w:basedOn w:val="Standaardalinea-lettertype"/>
    <w:link w:val="E-mailhandtekening1"/>
    <w:uiPriority w:val="99"/>
    <w:semiHidden/>
  </w:style>
  <w:style w:type="character" w:customStyle="1" w:styleId="Nadruk1">
    <w:name w:val="Nadruk1"/>
    <w:basedOn w:val="Standaardalinea-lettertype"/>
    <w:uiPriority w:val="20"/>
    <w:semiHidden/>
    <w:unhideWhenUsed/>
    <w:rPr>
      <w:i/>
      <w:iCs/>
    </w:rPr>
  </w:style>
  <w:style w:type="character" w:customStyle="1" w:styleId="eindnootmarkering">
    <w:name w:val="eindnootmarkering"/>
    <w:basedOn w:val="Standaardalinea-lettertype"/>
    <w:uiPriority w:val="99"/>
    <w:semiHidden/>
    <w:unhideWhenUsed/>
    <w:rPr>
      <w:vertAlign w:val="superscript"/>
    </w:rPr>
  </w:style>
  <w:style w:type="paragraph" w:customStyle="1" w:styleId="eindnoottekst">
    <w:name w:val="eindnoottekst"/>
    <w:basedOn w:val="Standaard"/>
    <w:link w:val="Tekensvooreindnoottekst"/>
    <w:uiPriority w:val="99"/>
    <w:semiHidden/>
    <w:unhideWhenUsed/>
    <w:pPr>
      <w:spacing w:after="0" w:line="240" w:lineRule="auto"/>
    </w:pPr>
  </w:style>
  <w:style w:type="character" w:customStyle="1" w:styleId="Tekensvooreindnoottekst">
    <w:name w:val="Tekens voor eindnoottekst"/>
    <w:basedOn w:val="Standaardalinea-lettertype"/>
    <w:link w:val="eindnoottekst"/>
    <w:uiPriority w:val="99"/>
    <w:semiHidden/>
    <w:rPr>
      <w:sz w:val="20"/>
    </w:rPr>
  </w:style>
  <w:style w:type="paragraph" w:customStyle="1" w:styleId="envelopadres">
    <w:name w:val="envelopadres"/>
    <w:basedOn w:val="Standa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customStyle="1" w:styleId="retouradresenvelop">
    <w:name w:val="retouradres envelop"/>
    <w:basedOn w:val="Standaard"/>
    <w:uiPriority w:val="99"/>
    <w:semiHidden/>
    <w:unhideWhenUsed/>
    <w:pPr>
      <w:spacing w:after="0" w:line="240" w:lineRule="auto"/>
    </w:pPr>
    <w:rPr>
      <w:rFonts w:asciiTheme="majorHAnsi" w:eastAsiaTheme="majorEastAsia" w:hAnsiTheme="majorHAnsi" w:cstheme="majorBidi"/>
    </w:rPr>
  </w:style>
  <w:style w:type="character" w:styleId="GevolgdeHyperlink">
    <w:name w:val="FollowedHyperlink"/>
    <w:basedOn w:val="Standaardalinea-lettertype"/>
    <w:uiPriority w:val="99"/>
    <w:semiHidden/>
    <w:unhideWhenUsed/>
    <w:rPr>
      <w:color w:val="969696" w:themeColor="followedHyperlink"/>
      <w:u w:val="single"/>
    </w:rPr>
  </w:style>
  <w:style w:type="character" w:customStyle="1" w:styleId="voetnootmarkering">
    <w:name w:val="voetnootmarkering"/>
    <w:basedOn w:val="Standaardalinea-lettertype"/>
    <w:uiPriority w:val="99"/>
    <w:semiHidden/>
    <w:unhideWhenUsed/>
    <w:rPr>
      <w:vertAlign w:val="superscript"/>
    </w:rPr>
  </w:style>
  <w:style w:type="paragraph" w:customStyle="1" w:styleId="voetnoottekst">
    <w:name w:val="voetnoottekst"/>
    <w:basedOn w:val="Standaard"/>
    <w:link w:val="Tekensvoorvoetnoottekst"/>
    <w:uiPriority w:val="99"/>
    <w:semiHidden/>
    <w:unhideWhenUsed/>
    <w:pPr>
      <w:spacing w:after="0" w:line="240" w:lineRule="auto"/>
    </w:pPr>
  </w:style>
  <w:style w:type="character" w:customStyle="1" w:styleId="Tekensvoorvoetnoottekst">
    <w:name w:val="Tekens voor voetnoottekst"/>
    <w:basedOn w:val="Standaardalinea-lettertype"/>
    <w:link w:val="voetnoottekst"/>
    <w:uiPriority w:val="99"/>
    <w:semiHidden/>
    <w:rPr>
      <w:sz w:val="20"/>
    </w:rPr>
  </w:style>
  <w:style w:type="character" w:customStyle="1" w:styleId="Tekensvoorkop3">
    <w:name w:val="Tekens voor kop 3"/>
    <w:basedOn w:val="Standaardalinea-lettertype"/>
    <w:link w:val="kop30"/>
    <w:uiPriority w:val="1"/>
    <w:rPr>
      <w:rFonts w:asciiTheme="majorHAnsi" w:eastAsiaTheme="majorEastAsia" w:hAnsiTheme="majorHAnsi" w:cstheme="majorBidi"/>
      <w:b/>
      <w:bCs/>
      <w:color w:val="7E97AD" w:themeColor="accent1"/>
      <w:kern w:val="20"/>
      <w14:ligatures w14:val="standardContextual"/>
    </w:rPr>
  </w:style>
  <w:style w:type="character" w:customStyle="1" w:styleId="Tekensvoorkop4">
    <w:name w:val="Tekens voor kop 4"/>
    <w:basedOn w:val="Standaardalinea-lettertype"/>
    <w:link w:val="kop40"/>
    <w:uiPriority w:val="18"/>
    <w:semiHidden/>
    <w:rPr>
      <w:rFonts w:asciiTheme="majorHAnsi" w:eastAsiaTheme="majorEastAsia" w:hAnsiTheme="majorHAnsi" w:cstheme="majorBidi"/>
      <w:b/>
      <w:bCs/>
      <w:i/>
      <w:iCs/>
      <w:color w:val="7E97AD" w:themeColor="accent1"/>
      <w:kern w:val="20"/>
    </w:rPr>
  </w:style>
  <w:style w:type="character" w:customStyle="1" w:styleId="Tekensvoorkop5">
    <w:name w:val="Tekens voor kop 5"/>
    <w:basedOn w:val="Standaardalinea-lettertype"/>
    <w:link w:val="kop50"/>
    <w:uiPriority w:val="18"/>
    <w:semiHidden/>
    <w:rPr>
      <w:rFonts w:asciiTheme="majorHAnsi" w:eastAsiaTheme="majorEastAsia" w:hAnsiTheme="majorHAnsi" w:cstheme="majorBidi"/>
      <w:color w:val="394B5A" w:themeColor="accent1" w:themeShade="7F"/>
      <w:kern w:val="20"/>
    </w:rPr>
  </w:style>
  <w:style w:type="character" w:customStyle="1" w:styleId="Tekensvoorkop6">
    <w:name w:val="Tekens voor kop 6"/>
    <w:basedOn w:val="Standaardalinea-lettertype"/>
    <w:link w:val="kop60"/>
    <w:uiPriority w:val="18"/>
    <w:semiHidden/>
    <w:rPr>
      <w:rFonts w:asciiTheme="majorHAnsi" w:eastAsiaTheme="majorEastAsia" w:hAnsiTheme="majorHAnsi" w:cstheme="majorBidi"/>
      <w:i/>
      <w:iCs/>
      <w:color w:val="394B5A" w:themeColor="accent1" w:themeShade="7F"/>
      <w:kern w:val="20"/>
    </w:rPr>
  </w:style>
  <w:style w:type="character" w:customStyle="1" w:styleId="Tekensvoorkop7">
    <w:name w:val="Tekens voor kop 7"/>
    <w:basedOn w:val="Standaardalinea-lettertype"/>
    <w:link w:val="kop70"/>
    <w:uiPriority w:val="18"/>
    <w:semiHidden/>
    <w:rPr>
      <w:rFonts w:asciiTheme="majorHAnsi" w:eastAsiaTheme="majorEastAsia" w:hAnsiTheme="majorHAnsi" w:cstheme="majorBidi"/>
      <w:i/>
      <w:iCs/>
      <w:color w:val="404040" w:themeColor="text1" w:themeTint="BF"/>
      <w:kern w:val="20"/>
    </w:rPr>
  </w:style>
  <w:style w:type="character" w:customStyle="1" w:styleId="Tekensvoorkop8">
    <w:name w:val="Tekens voor kop 8"/>
    <w:basedOn w:val="Standaardalinea-lettertype"/>
    <w:link w:val="kop80"/>
    <w:uiPriority w:val="18"/>
    <w:semiHidden/>
    <w:rPr>
      <w:rFonts w:asciiTheme="majorHAnsi" w:eastAsiaTheme="majorEastAsia" w:hAnsiTheme="majorHAnsi" w:cstheme="majorBidi"/>
      <w:color w:val="404040" w:themeColor="text1" w:themeTint="BF"/>
      <w:kern w:val="20"/>
    </w:rPr>
  </w:style>
  <w:style w:type="character" w:customStyle="1" w:styleId="Tekensvoorkop9">
    <w:name w:val="Tekens voor kop 9"/>
    <w:basedOn w:val="Standaardalinea-lettertype"/>
    <w:link w:val="kop90"/>
    <w:uiPriority w:val="18"/>
    <w:semiHidden/>
    <w:rPr>
      <w:rFonts w:asciiTheme="majorHAnsi" w:eastAsiaTheme="majorEastAsia" w:hAnsiTheme="majorHAnsi" w:cstheme="majorBidi"/>
      <w:i/>
      <w:iCs/>
      <w:color w:val="404040" w:themeColor="text1" w:themeTint="BF"/>
      <w:kern w:val="20"/>
    </w:rPr>
  </w:style>
  <w:style w:type="character" w:customStyle="1" w:styleId="HTML-acroniem1">
    <w:name w:val="HTML-acroniem1"/>
    <w:basedOn w:val="Standaardalinea-lettertype"/>
    <w:uiPriority w:val="99"/>
    <w:semiHidden/>
    <w:unhideWhenUsed/>
  </w:style>
  <w:style w:type="paragraph" w:customStyle="1" w:styleId="HTML-adres1">
    <w:name w:val="HTML-adres1"/>
    <w:basedOn w:val="Standaard"/>
    <w:link w:val="TekensvoorHTML-adres"/>
    <w:uiPriority w:val="99"/>
    <w:semiHidden/>
    <w:unhideWhenUsed/>
    <w:pPr>
      <w:spacing w:after="0" w:line="240" w:lineRule="auto"/>
    </w:pPr>
    <w:rPr>
      <w:i/>
      <w:iCs/>
    </w:rPr>
  </w:style>
  <w:style w:type="character" w:customStyle="1" w:styleId="TekensvoorHTML-adres">
    <w:name w:val="Tekens voor HTML-adres"/>
    <w:basedOn w:val="Standaardalinea-lettertype"/>
    <w:link w:val="HTML-adres1"/>
    <w:uiPriority w:val="99"/>
    <w:semiHidden/>
    <w:rPr>
      <w:i/>
      <w:iCs/>
    </w:rPr>
  </w:style>
  <w:style w:type="character" w:customStyle="1" w:styleId="HTML-citaat1">
    <w:name w:val="HTML-citaat1"/>
    <w:basedOn w:val="Standaardalinea-lettertype"/>
    <w:uiPriority w:val="99"/>
    <w:semiHidden/>
    <w:unhideWhenUsed/>
    <w:rPr>
      <w:i/>
      <w:iCs/>
    </w:rPr>
  </w:style>
  <w:style w:type="character" w:customStyle="1" w:styleId="HTML-code">
    <w:name w:val="HTML-code"/>
    <w:basedOn w:val="Standaardalinea-lettertype"/>
    <w:uiPriority w:val="99"/>
    <w:semiHidden/>
    <w:unhideWhenUsed/>
    <w:rPr>
      <w:rFonts w:ascii="Consolas" w:hAnsi="Consolas" w:cs="Consolas"/>
      <w:sz w:val="20"/>
    </w:rPr>
  </w:style>
  <w:style w:type="character" w:customStyle="1" w:styleId="HTML-definitie">
    <w:name w:val="HTML-definitie"/>
    <w:basedOn w:val="Standaardalinea-lettertype"/>
    <w:uiPriority w:val="99"/>
    <w:semiHidden/>
    <w:unhideWhenUsed/>
    <w:rPr>
      <w:i/>
      <w:iCs/>
    </w:rPr>
  </w:style>
  <w:style w:type="character" w:customStyle="1" w:styleId="HTML-toetsenbord1">
    <w:name w:val="HTML-toetsenbord1"/>
    <w:basedOn w:val="Standaardalinea-lettertype"/>
    <w:uiPriority w:val="99"/>
    <w:semiHidden/>
    <w:unhideWhenUsed/>
    <w:rPr>
      <w:rFonts w:ascii="Consolas" w:hAnsi="Consolas" w:cs="Consolas"/>
      <w:sz w:val="20"/>
    </w:rPr>
  </w:style>
  <w:style w:type="paragraph" w:customStyle="1" w:styleId="HTMLvoorafopgemaakt">
    <w:name w:val="HTML;vooraf opgemaakt"/>
    <w:basedOn w:val="Standaard"/>
    <w:link w:val="TekensvoorHTMLvoorafopgemaakt"/>
    <w:uiPriority w:val="99"/>
    <w:semiHidden/>
    <w:unhideWhenUsed/>
    <w:pPr>
      <w:spacing w:after="0" w:line="240" w:lineRule="auto"/>
    </w:pPr>
    <w:rPr>
      <w:rFonts w:ascii="Consolas" w:hAnsi="Consolas" w:cs="Consolas"/>
    </w:rPr>
  </w:style>
  <w:style w:type="character" w:customStyle="1" w:styleId="TekensvoorHTMLvoorafopgemaakt">
    <w:name w:val="Tekens voor HTML;vooraf opgemaakt"/>
    <w:basedOn w:val="Standaardalinea-lettertype"/>
    <w:link w:val="HTMLvoorafopgemaakt"/>
    <w:uiPriority w:val="99"/>
    <w:semiHidden/>
    <w:rPr>
      <w:rFonts w:ascii="Consolas" w:hAnsi="Consolas" w:cs="Consolas"/>
      <w:sz w:val="20"/>
    </w:rPr>
  </w:style>
  <w:style w:type="character" w:customStyle="1" w:styleId="HTML-voorbeeld1">
    <w:name w:val="HTML-voorbeeld1"/>
    <w:basedOn w:val="Standaardalinea-lettertype"/>
    <w:uiPriority w:val="99"/>
    <w:semiHidden/>
    <w:unhideWhenUsed/>
    <w:rPr>
      <w:rFonts w:ascii="Consolas" w:hAnsi="Consolas" w:cs="Consolas"/>
      <w:sz w:val="24"/>
    </w:rPr>
  </w:style>
  <w:style w:type="character" w:customStyle="1" w:styleId="HTML-schrijfmachine1">
    <w:name w:val="HTML-schrijfmachine1"/>
    <w:basedOn w:val="Standaardalinea-lettertype"/>
    <w:uiPriority w:val="99"/>
    <w:semiHidden/>
    <w:unhideWhenUsed/>
    <w:rPr>
      <w:rFonts w:ascii="Consolas" w:hAnsi="Consolas" w:cs="Consolas"/>
      <w:sz w:val="20"/>
    </w:rPr>
  </w:style>
  <w:style w:type="character" w:customStyle="1" w:styleId="HTML-variabele">
    <w:name w:val="HTML-variabele"/>
    <w:basedOn w:val="Standaardalinea-lettertype"/>
    <w:uiPriority w:val="99"/>
    <w:semiHidden/>
    <w:unhideWhenUsed/>
    <w:rPr>
      <w:i/>
      <w:iCs/>
    </w:rPr>
  </w:style>
  <w:style w:type="character" w:styleId="Hyperlink">
    <w:name w:val="Hyperlink"/>
    <w:basedOn w:val="Standaardalinea-lettertype"/>
    <w:uiPriority w:val="99"/>
    <w:unhideWhenUsed/>
    <w:rPr>
      <w:color w:val="646464" w:themeColor="hyperlink"/>
      <w:u w:val="single"/>
    </w:rPr>
  </w:style>
  <w:style w:type="paragraph" w:styleId="Index1">
    <w:name w:val="index 1"/>
    <w:basedOn w:val="Standaard"/>
    <w:next w:val="Standaard"/>
    <w:autoRedefine/>
    <w:uiPriority w:val="99"/>
    <w:semiHidden/>
    <w:unhideWhenUsed/>
    <w:pPr>
      <w:spacing w:after="0" w:line="240" w:lineRule="auto"/>
      <w:ind w:left="220" w:hanging="220"/>
    </w:pPr>
  </w:style>
  <w:style w:type="paragraph" w:styleId="Index2">
    <w:name w:val="index 2"/>
    <w:basedOn w:val="Standaard"/>
    <w:next w:val="Standaard"/>
    <w:autoRedefine/>
    <w:uiPriority w:val="99"/>
    <w:semiHidden/>
    <w:unhideWhenUsed/>
    <w:pPr>
      <w:spacing w:after="0" w:line="240" w:lineRule="auto"/>
      <w:ind w:left="440" w:hanging="220"/>
    </w:pPr>
  </w:style>
  <w:style w:type="paragraph" w:styleId="Index3">
    <w:name w:val="index 3"/>
    <w:basedOn w:val="Standaard"/>
    <w:next w:val="Standaard"/>
    <w:autoRedefine/>
    <w:uiPriority w:val="99"/>
    <w:semiHidden/>
    <w:unhideWhenUsed/>
    <w:pPr>
      <w:spacing w:after="0" w:line="240" w:lineRule="auto"/>
      <w:ind w:left="660" w:hanging="220"/>
    </w:pPr>
  </w:style>
  <w:style w:type="paragraph" w:styleId="Index4">
    <w:name w:val="index 4"/>
    <w:basedOn w:val="Standaard"/>
    <w:next w:val="Standaard"/>
    <w:autoRedefine/>
    <w:uiPriority w:val="99"/>
    <w:semiHidden/>
    <w:unhideWhenUsed/>
    <w:pPr>
      <w:spacing w:after="0" w:line="240" w:lineRule="auto"/>
      <w:ind w:left="880" w:hanging="220"/>
    </w:pPr>
  </w:style>
  <w:style w:type="paragraph" w:styleId="Index5">
    <w:name w:val="index 5"/>
    <w:basedOn w:val="Standaard"/>
    <w:next w:val="Standaard"/>
    <w:autoRedefine/>
    <w:uiPriority w:val="99"/>
    <w:semiHidden/>
    <w:unhideWhenUsed/>
    <w:pPr>
      <w:spacing w:after="0" w:line="240" w:lineRule="auto"/>
      <w:ind w:left="1100" w:hanging="220"/>
    </w:pPr>
  </w:style>
  <w:style w:type="paragraph" w:styleId="Index6">
    <w:name w:val="index 6"/>
    <w:basedOn w:val="Standaard"/>
    <w:next w:val="Standaard"/>
    <w:autoRedefine/>
    <w:uiPriority w:val="99"/>
    <w:semiHidden/>
    <w:unhideWhenUsed/>
    <w:pPr>
      <w:spacing w:after="0" w:line="240" w:lineRule="auto"/>
      <w:ind w:left="1320" w:hanging="220"/>
    </w:pPr>
  </w:style>
  <w:style w:type="paragraph" w:styleId="Index7">
    <w:name w:val="index 7"/>
    <w:basedOn w:val="Standaard"/>
    <w:next w:val="Standaard"/>
    <w:autoRedefine/>
    <w:uiPriority w:val="99"/>
    <w:semiHidden/>
    <w:unhideWhenUsed/>
    <w:pPr>
      <w:spacing w:after="0" w:line="240" w:lineRule="auto"/>
      <w:ind w:left="1540" w:hanging="220"/>
    </w:pPr>
  </w:style>
  <w:style w:type="paragraph" w:styleId="Index8">
    <w:name w:val="index 8"/>
    <w:basedOn w:val="Standaard"/>
    <w:next w:val="Standaard"/>
    <w:autoRedefine/>
    <w:uiPriority w:val="99"/>
    <w:semiHidden/>
    <w:unhideWhenUsed/>
    <w:pPr>
      <w:spacing w:after="0" w:line="240" w:lineRule="auto"/>
      <w:ind w:left="1760" w:hanging="220"/>
    </w:pPr>
  </w:style>
  <w:style w:type="paragraph" w:styleId="Index9">
    <w:name w:val="index 9"/>
    <w:basedOn w:val="Standaard"/>
    <w:next w:val="Standaard"/>
    <w:autoRedefine/>
    <w:uiPriority w:val="99"/>
    <w:semiHidden/>
    <w:unhideWhenUsed/>
    <w:pPr>
      <w:spacing w:after="0" w:line="240" w:lineRule="auto"/>
      <w:ind w:left="1980" w:hanging="220"/>
    </w:pPr>
  </w:style>
  <w:style w:type="paragraph" w:customStyle="1" w:styleId="Indexkop1">
    <w:name w:val="Indexkop1"/>
    <w:basedOn w:val="Standaard"/>
    <w:next w:val="Index1"/>
    <w:uiPriority w:val="99"/>
    <w:semiHidden/>
    <w:unhideWhenUsed/>
    <w:rPr>
      <w:rFonts w:asciiTheme="majorHAnsi" w:eastAsiaTheme="majorEastAsia" w:hAnsiTheme="majorHAnsi" w:cstheme="majorBidi"/>
      <w:b/>
      <w:bCs/>
    </w:rPr>
  </w:style>
  <w:style w:type="character" w:customStyle="1" w:styleId="Intensievebenadrukking1">
    <w:name w:val="Intensieve benadrukking1"/>
    <w:basedOn w:val="Standaardalinea-lettertype"/>
    <w:uiPriority w:val="21"/>
    <w:semiHidden/>
    <w:unhideWhenUsed/>
    <w:rPr>
      <w:b/>
      <w:bCs/>
      <w:i/>
      <w:iCs/>
      <w:color w:val="7E97AD" w:themeColor="accent1"/>
    </w:rPr>
  </w:style>
  <w:style w:type="paragraph" w:customStyle="1" w:styleId="Duidelijkcitaat1">
    <w:name w:val="Duidelijk citaat1"/>
    <w:basedOn w:val="Standaard"/>
    <w:next w:val="Standaard"/>
    <w:link w:val="Tekensvoorduidelijkcitaat"/>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Tekensvoorduidelijkcitaat">
    <w:name w:val="Tekens voor duidelijk citaat"/>
    <w:basedOn w:val="Standaardalinea-lettertype"/>
    <w:link w:val="Duidelijkcitaat1"/>
    <w:uiPriority w:val="30"/>
    <w:semiHidden/>
    <w:rPr>
      <w:b/>
      <w:bCs/>
      <w:i/>
      <w:iCs/>
      <w:color w:val="7E97AD" w:themeColor="accent1"/>
    </w:rPr>
  </w:style>
  <w:style w:type="character" w:customStyle="1" w:styleId="Intensieveverwijzing1">
    <w:name w:val="Intensieve verwijzing1"/>
    <w:basedOn w:val="Standaardalinea-lettertype"/>
    <w:uiPriority w:val="32"/>
    <w:semiHidden/>
    <w:unhideWhenUsed/>
    <w:rPr>
      <w:b/>
      <w:bCs/>
      <w:smallCaps/>
      <w:color w:val="CC8E60" w:themeColor="accent2"/>
      <w:spacing w:val="5"/>
      <w:u w:val="single"/>
    </w:rPr>
  </w:style>
  <w:style w:type="table" w:customStyle="1" w:styleId="Lichtraster1">
    <w:name w:val="Licht raster1"/>
    <w:basedOn w:val="Standaardtabe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chtrasterAccent1">
    <w:name w:val="Licht raster Accent 1"/>
    <w:basedOn w:val="Standaardtabe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LichtrasterAccent2">
    <w:name w:val="Licht raster Accent 2"/>
    <w:basedOn w:val="Standaardtabe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LichtrasterAccent3">
    <w:name w:val="Licht raster Accent 3"/>
    <w:basedOn w:val="Standaardtabe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LichtrasterAccent4">
    <w:name w:val="Licht raster Accent 4"/>
    <w:basedOn w:val="Standaardtabe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LichtrasterAccent5">
    <w:name w:val="Licht raster Accent 5"/>
    <w:basedOn w:val="Standaardtabe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LichtrasterAccent6">
    <w:name w:val="Licht raster Accent 6"/>
    <w:basedOn w:val="Standaardtabe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customStyle="1" w:styleId="Lichtelijst1">
    <w:name w:val="Lichte lijst1"/>
    <w:basedOn w:val="Standaardtabe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chtelijstAccent1">
    <w:name w:val="Lichte lijst Accent 1"/>
    <w:basedOn w:val="Standaardtabe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LichtelijstAccent2">
    <w:name w:val="Lichte lijst Accent 2"/>
    <w:basedOn w:val="Standaardtabe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LichtelijstAccent3">
    <w:name w:val="Lichte lijst Accent 3"/>
    <w:basedOn w:val="Standaardtabe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LichtelijstAccent4">
    <w:name w:val="Lichte lijst Accent 4"/>
    <w:basedOn w:val="Standaardtabe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LichtelijstAccent5">
    <w:name w:val="Lichte lijst Accent 5"/>
    <w:basedOn w:val="Standaardtabe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LichtelijstAccent6">
    <w:name w:val="Lichte lijst Accent 6"/>
    <w:basedOn w:val="Standaardtabe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customStyle="1" w:styleId="Lichtearcering1">
    <w:name w:val="Lichte arcering1"/>
    <w:basedOn w:val="Standaardtabe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chtearceringAccent1">
    <w:name w:val="Lichte arcering Accent 1"/>
    <w:basedOn w:val="Standaardtabe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LichtearceringAccent2">
    <w:name w:val="Lichte arcering Accent 2"/>
    <w:basedOn w:val="Standaardtabe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LichtearceringAccent3">
    <w:name w:val="Lichte arcering Accent 3"/>
    <w:basedOn w:val="Standaardtabe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LichtearceringAccent4">
    <w:name w:val="Lichte arcering Accent 4"/>
    <w:basedOn w:val="Standaardtabe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LichtearceringAccent5">
    <w:name w:val="Lichte arcering Accent 5"/>
    <w:basedOn w:val="Standaardtabe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LichtearceringAccent6">
    <w:name w:val="Lichte arcering Accent 6"/>
    <w:basedOn w:val="Standaardtabe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customStyle="1" w:styleId="regelnummer">
    <w:name w:val="regelnummer"/>
    <w:basedOn w:val="Standaardalinea-lettertype"/>
    <w:uiPriority w:val="99"/>
    <w:semiHidden/>
    <w:unhideWhenUsed/>
  </w:style>
  <w:style w:type="paragraph" w:customStyle="1" w:styleId="Lijst1">
    <w:name w:val="Lijst1"/>
    <w:basedOn w:val="Standaard"/>
    <w:uiPriority w:val="99"/>
    <w:semiHidden/>
    <w:unhideWhenUsed/>
    <w:pPr>
      <w:ind w:left="360" w:hanging="360"/>
      <w:contextualSpacing/>
    </w:pPr>
  </w:style>
  <w:style w:type="paragraph" w:customStyle="1" w:styleId="Lijst21">
    <w:name w:val="Lijst 21"/>
    <w:basedOn w:val="Standaard"/>
    <w:uiPriority w:val="99"/>
    <w:semiHidden/>
    <w:unhideWhenUsed/>
    <w:pPr>
      <w:ind w:left="720" w:hanging="360"/>
      <w:contextualSpacing/>
    </w:pPr>
  </w:style>
  <w:style w:type="paragraph" w:customStyle="1" w:styleId="Lijst31">
    <w:name w:val="Lijst 31"/>
    <w:basedOn w:val="Standaard"/>
    <w:uiPriority w:val="99"/>
    <w:semiHidden/>
    <w:unhideWhenUsed/>
    <w:pPr>
      <w:ind w:left="1080" w:hanging="360"/>
      <w:contextualSpacing/>
    </w:pPr>
  </w:style>
  <w:style w:type="paragraph" w:customStyle="1" w:styleId="Lijst41">
    <w:name w:val="Lijst 41"/>
    <w:basedOn w:val="Standaard"/>
    <w:uiPriority w:val="99"/>
    <w:semiHidden/>
    <w:unhideWhenUsed/>
    <w:pPr>
      <w:ind w:left="1440" w:hanging="360"/>
      <w:contextualSpacing/>
    </w:pPr>
  </w:style>
  <w:style w:type="paragraph" w:customStyle="1" w:styleId="Lijst51">
    <w:name w:val="Lijst 51"/>
    <w:basedOn w:val="Standaard"/>
    <w:uiPriority w:val="99"/>
    <w:semiHidden/>
    <w:unhideWhenUsed/>
    <w:pPr>
      <w:ind w:left="1800" w:hanging="360"/>
      <w:contextualSpacing/>
    </w:pPr>
  </w:style>
  <w:style w:type="paragraph" w:customStyle="1" w:styleId="Lijstopsommingsteken">
    <w:name w:val="Lijstopsommingsteken"/>
    <w:basedOn w:val="Standaard"/>
    <w:uiPriority w:val="1"/>
    <w:unhideWhenUsed/>
    <w:qFormat/>
    <w:pPr>
      <w:numPr>
        <w:numId w:val="1"/>
      </w:numPr>
      <w:spacing w:after="40"/>
    </w:pPr>
  </w:style>
  <w:style w:type="paragraph" w:customStyle="1" w:styleId="Opsommingsteken2">
    <w:name w:val="Opsommingsteken 2"/>
    <w:basedOn w:val="Standaard"/>
    <w:uiPriority w:val="99"/>
    <w:semiHidden/>
    <w:unhideWhenUsed/>
    <w:pPr>
      <w:numPr>
        <w:numId w:val="2"/>
      </w:numPr>
      <w:contextualSpacing/>
    </w:pPr>
  </w:style>
  <w:style w:type="paragraph" w:customStyle="1" w:styleId="Opsommingsteken3">
    <w:name w:val="Opsommingsteken 3"/>
    <w:basedOn w:val="Standaard"/>
    <w:uiPriority w:val="99"/>
    <w:semiHidden/>
    <w:unhideWhenUsed/>
    <w:pPr>
      <w:numPr>
        <w:numId w:val="3"/>
      </w:numPr>
      <w:contextualSpacing/>
    </w:pPr>
  </w:style>
  <w:style w:type="paragraph" w:customStyle="1" w:styleId="Opsommingsteken4">
    <w:name w:val="Opsommingsteken 4"/>
    <w:basedOn w:val="Standaard"/>
    <w:uiPriority w:val="99"/>
    <w:semiHidden/>
    <w:unhideWhenUsed/>
    <w:pPr>
      <w:numPr>
        <w:numId w:val="4"/>
      </w:numPr>
      <w:contextualSpacing/>
    </w:pPr>
  </w:style>
  <w:style w:type="paragraph" w:customStyle="1" w:styleId="Opsommingsteken5">
    <w:name w:val="Opsommingsteken 5"/>
    <w:basedOn w:val="Standaard"/>
    <w:uiPriority w:val="99"/>
    <w:semiHidden/>
    <w:unhideWhenUsed/>
    <w:pPr>
      <w:numPr>
        <w:numId w:val="5"/>
      </w:numPr>
      <w:contextualSpacing/>
    </w:pPr>
  </w:style>
  <w:style w:type="paragraph" w:customStyle="1" w:styleId="Lijstvoortzetting1">
    <w:name w:val="Lijstvoortzetting1"/>
    <w:basedOn w:val="Standaard"/>
    <w:uiPriority w:val="99"/>
    <w:semiHidden/>
    <w:unhideWhenUsed/>
    <w:pPr>
      <w:spacing w:after="120"/>
      <w:ind w:left="360"/>
      <w:contextualSpacing/>
    </w:pPr>
  </w:style>
  <w:style w:type="paragraph" w:customStyle="1" w:styleId="Lijstvoortzetting21">
    <w:name w:val="Lijstvoortzetting 21"/>
    <w:basedOn w:val="Standaard"/>
    <w:uiPriority w:val="99"/>
    <w:semiHidden/>
    <w:unhideWhenUsed/>
    <w:pPr>
      <w:spacing w:after="120"/>
      <w:ind w:left="720"/>
      <w:contextualSpacing/>
    </w:pPr>
  </w:style>
  <w:style w:type="paragraph" w:customStyle="1" w:styleId="Lijstvoortzetting31">
    <w:name w:val="Lijstvoortzetting 31"/>
    <w:basedOn w:val="Standaard"/>
    <w:uiPriority w:val="99"/>
    <w:semiHidden/>
    <w:unhideWhenUsed/>
    <w:pPr>
      <w:spacing w:after="120"/>
      <w:ind w:left="1080"/>
      <w:contextualSpacing/>
    </w:pPr>
  </w:style>
  <w:style w:type="paragraph" w:customStyle="1" w:styleId="Lijstvoortzetting41">
    <w:name w:val="Lijstvoortzetting 41"/>
    <w:basedOn w:val="Standaard"/>
    <w:uiPriority w:val="99"/>
    <w:semiHidden/>
    <w:unhideWhenUsed/>
    <w:pPr>
      <w:spacing w:after="120"/>
      <w:ind w:left="1440"/>
      <w:contextualSpacing/>
    </w:pPr>
  </w:style>
  <w:style w:type="paragraph" w:customStyle="1" w:styleId="Lijstvoortzetting51">
    <w:name w:val="Lijstvoortzetting 51"/>
    <w:basedOn w:val="Standaard"/>
    <w:uiPriority w:val="99"/>
    <w:semiHidden/>
    <w:unhideWhenUsed/>
    <w:pPr>
      <w:spacing w:after="120"/>
      <w:ind w:left="1800"/>
      <w:contextualSpacing/>
    </w:pPr>
  </w:style>
  <w:style w:type="paragraph" w:customStyle="1" w:styleId="Lijstnummering1">
    <w:name w:val="Lijstnummering1"/>
    <w:basedOn w:val="Standaard"/>
    <w:uiPriority w:val="1"/>
    <w:unhideWhenUsed/>
    <w:qFormat/>
    <w:pPr>
      <w:numPr>
        <w:numId w:val="19"/>
      </w:numPr>
      <w:contextualSpacing/>
    </w:pPr>
  </w:style>
  <w:style w:type="paragraph" w:customStyle="1" w:styleId="Lijstnummering21">
    <w:name w:val="Lijstnummering 21"/>
    <w:basedOn w:val="Standaard"/>
    <w:uiPriority w:val="1"/>
    <w:unhideWhenUsed/>
    <w:qFormat/>
    <w:pPr>
      <w:numPr>
        <w:ilvl w:val="1"/>
        <w:numId w:val="19"/>
      </w:numPr>
      <w:contextualSpacing/>
    </w:pPr>
  </w:style>
  <w:style w:type="paragraph" w:customStyle="1" w:styleId="Lijstnummering31">
    <w:name w:val="Lijstnummering 31"/>
    <w:basedOn w:val="Standaard"/>
    <w:uiPriority w:val="18"/>
    <w:unhideWhenUsed/>
    <w:qFormat/>
    <w:pPr>
      <w:numPr>
        <w:ilvl w:val="2"/>
        <w:numId w:val="19"/>
      </w:numPr>
      <w:contextualSpacing/>
    </w:pPr>
  </w:style>
  <w:style w:type="paragraph" w:customStyle="1" w:styleId="Lijstnummering41">
    <w:name w:val="Lijstnummering 41"/>
    <w:basedOn w:val="Standaard"/>
    <w:uiPriority w:val="18"/>
    <w:semiHidden/>
    <w:unhideWhenUsed/>
    <w:pPr>
      <w:numPr>
        <w:ilvl w:val="3"/>
        <w:numId w:val="19"/>
      </w:numPr>
      <w:contextualSpacing/>
    </w:pPr>
  </w:style>
  <w:style w:type="paragraph" w:customStyle="1" w:styleId="Lijstnummering51">
    <w:name w:val="Lijstnummering 51"/>
    <w:basedOn w:val="Standaard"/>
    <w:uiPriority w:val="18"/>
    <w:semiHidden/>
    <w:unhideWhenUsed/>
    <w:pPr>
      <w:numPr>
        <w:ilvl w:val="4"/>
        <w:numId w:val="19"/>
      </w:numPr>
      <w:contextualSpacing/>
    </w:pPr>
  </w:style>
  <w:style w:type="paragraph" w:customStyle="1" w:styleId="Lijstalinea1">
    <w:name w:val="Lijstalinea1"/>
    <w:basedOn w:val="Standaard"/>
    <w:uiPriority w:val="34"/>
    <w:semiHidden/>
    <w:unhideWhenUsed/>
    <w:pPr>
      <w:ind w:left="720"/>
      <w:contextualSpacing/>
    </w:pPr>
  </w:style>
  <w:style w:type="paragraph" w:styleId="Macrotekst">
    <w:name w:val="macro"/>
    <w:link w:val="Macroteks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kstChar">
    <w:name w:val="Macrotekst Char"/>
    <w:basedOn w:val="Standaardalinea-lettertype"/>
    <w:link w:val="Macrotekst"/>
    <w:uiPriority w:val="99"/>
    <w:semiHidden/>
    <w:rPr>
      <w:rFonts w:ascii="Consolas" w:hAnsi="Consolas" w:cs="Consolas"/>
      <w:sz w:val="20"/>
    </w:rPr>
  </w:style>
  <w:style w:type="table" w:customStyle="1" w:styleId="Gemiddeldraster11">
    <w:name w:val="Gemiddeld raster 11"/>
    <w:basedOn w:val="Standaardtabe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emiddeldraster1Accent1">
    <w:name w:val="Gemiddeld raster 1 Accent 1"/>
    <w:basedOn w:val="Standaardtabe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Gemiddeldraster1Accent2">
    <w:name w:val="Gemiddeld raster 1 Accent 2"/>
    <w:basedOn w:val="Standaardtabe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Gemiddeldraster1Accent3">
    <w:name w:val="Gemiddeld raster 1 Accent 3"/>
    <w:basedOn w:val="Standaardtabe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Gemiddeldraster1Accent4">
    <w:name w:val="Gemiddeld raster 1 Accent 4"/>
    <w:basedOn w:val="Standaardtabe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Gemiddeldraster1Accent5">
    <w:name w:val="Gemiddeld raster 1 Accent 5"/>
    <w:basedOn w:val="Standaardtabe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Gemiddeldraster1Accent6">
    <w:name w:val="Gemiddeld raster 1 Accent 6"/>
    <w:basedOn w:val="Standaardtabe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Gemiddeldraster21">
    <w:name w:val="Gemiddeld raster 21"/>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emiddeldraster2Accent1">
    <w:name w:val="Gemiddeld raster 2 Accent 1"/>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Gemiddeldraster2Accent2">
    <w:name w:val="Gemiddeld raster 2 Accent 2"/>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Gemiddeldraster2Accent3">
    <w:name w:val="Gemiddeld raster 2 Accent 3"/>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Gemiddeldraster2Accent4">
    <w:name w:val="Gemiddeld raster 2 Accent 4"/>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Gemiddeldraster2Accent5">
    <w:name w:val="Gemiddeld raster 2 Accent 5"/>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Gemiddeldraster2Accent6">
    <w:name w:val="Gemiddeld raster 2 Accent 6"/>
    <w:basedOn w:val="Standaardtabe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customStyle="1" w:styleId="Gemiddeldraster31">
    <w:name w:val="Gemiddeld raster 31"/>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Gemiddeldraster3Accent1">
    <w:name w:val="Gemiddeld raster 3 Accent 1"/>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Gemiddeldraster3Accent2">
    <w:name w:val="Gemiddeld raster 3 Accent 2"/>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Gemiddeldraster3Accent3">
    <w:name w:val="Gemiddeld raster 3 Accent 3"/>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Gemiddeldraster3Accent4">
    <w:name w:val="Gemiddeld raster 3 Accent 4"/>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Gemiddeldraster3Accent5">
    <w:name w:val="Gemiddeld raster 3 Accent 5"/>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Gemiddeldraster3Accent6">
    <w:name w:val="Gemiddeld raster 3 Accent 6"/>
    <w:basedOn w:val="Standaardtabe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customStyle="1" w:styleId="Gemiddeldelijst11">
    <w:name w:val="Gemiddelde lijst 11"/>
    <w:basedOn w:val="Standaardtabe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emiddeldelijst1Accent1">
    <w:name w:val="Gemiddelde lijst 1 Accent 1"/>
    <w:basedOn w:val="Standaardtabe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Gemiddeldelijst1Accent2">
    <w:name w:val="Gemiddelde lijst 1 Accent 2"/>
    <w:basedOn w:val="Standaardtabe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Gemiddeldelijst1Accent3">
    <w:name w:val="Gemiddelde lijst 1 Accent 3"/>
    <w:basedOn w:val="Standaardtabe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Gemiddeldelijst1Accent4">
    <w:name w:val="Gemiddelde lijst 1 Accent 4"/>
    <w:basedOn w:val="Standaardtabe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Gemiddeldelijst1Accent5">
    <w:name w:val="Gemiddelde lijst 1 Accent 5"/>
    <w:basedOn w:val="Standaardtabe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Gemiddeldelijst1Accent6">
    <w:name w:val="Gemiddelde lijst 1 Accent 6"/>
    <w:basedOn w:val="Standaardtabe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customStyle="1" w:styleId="Gemiddeldelijst21">
    <w:name w:val="Gemiddelde lijst 21"/>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1">
    <w:name w:val="Gemiddelde lijst 2 Accent 1"/>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2">
    <w:name w:val="Gemiddelde lijst 2 Accent 2"/>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3">
    <w:name w:val="Gemiddelde lijst 2 Accent 3"/>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4">
    <w:name w:val="Gemiddelde lijst 2 Accent 4"/>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5">
    <w:name w:val="Gemiddelde lijst 2 Accent 5"/>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lijst2Accent6">
    <w:name w:val="Gemiddelde lijst 2 Accent 6"/>
    <w:basedOn w:val="Standaardtabe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emiddeldearcering11">
    <w:name w:val="Gemiddelde arcering 11"/>
    <w:basedOn w:val="Standaardtabe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emiddeldearcering1Accent1">
    <w:name w:val="Gemiddelde arcering 1 Accent 1"/>
    <w:basedOn w:val="Standaardtabe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Gemiddeldearcering1Accent2">
    <w:name w:val="Gemiddelde arcering 1 Accent 2"/>
    <w:basedOn w:val="Standaardtabe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Gemiddeldearcering1Accent3">
    <w:name w:val="Gemiddelde arcering 1 Accent 3"/>
    <w:basedOn w:val="Standaardtabe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Gemiddeldearcering1Accent4">
    <w:name w:val="Gemiddelde arcering 1 Accent 4"/>
    <w:basedOn w:val="Standaardtabe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Gemiddeldearcering1Accent5">
    <w:name w:val="Gemiddelde arcering 1 Accent 5"/>
    <w:basedOn w:val="Standaardtabe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Gemiddeldearcering1Accent6">
    <w:name w:val="Gemiddelde arcering 1 Accent 6"/>
    <w:basedOn w:val="Standaardtabe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customStyle="1" w:styleId="Gemiddeldearcering21">
    <w:name w:val="Gemiddelde arcering 21"/>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1">
    <w:name w:val="Gemiddelde arcering 2 Accent 1"/>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2">
    <w:name w:val="Gemiddelde arcering 2 Accent 2"/>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3">
    <w:name w:val="Gemiddelde arcering 2 Accent 3"/>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4">
    <w:name w:val="Gemiddelde arcering 2 Accent 4"/>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5">
    <w:name w:val="Gemiddelde arcering 2 Accent 5"/>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emiddeldearcering2Accent6">
    <w:name w:val="Gemiddelde arcering 2 Accent 6"/>
    <w:basedOn w:val="Standaardtabe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erichtkop1">
    <w:name w:val="Berichtkop1"/>
    <w:basedOn w:val="Standaard"/>
    <w:link w:val="Tekensvoorberichtkop"/>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Tekensvoorberichtkop">
    <w:name w:val="Tekens voor berichtkop"/>
    <w:basedOn w:val="Standaardalinea-lettertype"/>
    <w:link w:val="Berichtkop1"/>
    <w:uiPriority w:val="99"/>
    <w:semiHidden/>
    <w:rPr>
      <w:rFonts w:asciiTheme="majorHAnsi" w:eastAsiaTheme="majorEastAsia" w:hAnsiTheme="majorHAnsi" w:cstheme="majorBidi"/>
      <w:sz w:val="24"/>
      <w:shd w:val="pct20" w:color="auto" w:fill="auto"/>
    </w:rPr>
  </w:style>
  <w:style w:type="paragraph" w:customStyle="1" w:styleId="NormaalWeb">
    <w:name w:val="Normaal (Web)"/>
    <w:basedOn w:val="Standaard"/>
    <w:uiPriority w:val="99"/>
    <w:semiHidden/>
    <w:unhideWhenUsed/>
    <w:rPr>
      <w:rFonts w:ascii="Times New Roman" w:hAnsi="Times New Roman" w:cs="Times New Roman"/>
      <w:sz w:val="24"/>
    </w:rPr>
  </w:style>
  <w:style w:type="paragraph" w:customStyle="1" w:styleId="Standaardinspringing1">
    <w:name w:val="Standaardinspringing1"/>
    <w:basedOn w:val="Standaard"/>
    <w:uiPriority w:val="99"/>
    <w:semiHidden/>
    <w:unhideWhenUsed/>
    <w:pPr>
      <w:ind w:left="720"/>
    </w:pPr>
  </w:style>
  <w:style w:type="paragraph" w:customStyle="1" w:styleId="Notitiekop1">
    <w:name w:val="Notitiekop1"/>
    <w:basedOn w:val="Standaard"/>
    <w:next w:val="Standaard"/>
    <w:link w:val="Tekensvoornotitiekop"/>
    <w:uiPriority w:val="99"/>
    <w:semiHidden/>
    <w:unhideWhenUsed/>
    <w:pPr>
      <w:spacing w:after="0" w:line="240" w:lineRule="auto"/>
    </w:pPr>
  </w:style>
  <w:style w:type="character" w:customStyle="1" w:styleId="Tekensvoornotitiekop">
    <w:name w:val="Tekens voor notitiekop"/>
    <w:basedOn w:val="Standaardalinea-lettertype"/>
    <w:link w:val="Notitiekop1"/>
    <w:uiPriority w:val="99"/>
    <w:semiHidden/>
  </w:style>
  <w:style w:type="character" w:customStyle="1" w:styleId="paginanummer">
    <w:name w:val="paginanummer"/>
    <w:basedOn w:val="Standaardalinea-lettertype"/>
    <w:uiPriority w:val="99"/>
    <w:semiHidden/>
    <w:unhideWhenUsed/>
  </w:style>
  <w:style w:type="paragraph" w:customStyle="1" w:styleId="Tekstzonderopmaak1">
    <w:name w:val="Tekst zonder opmaak1"/>
    <w:basedOn w:val="Standaard"/>
    <w:link w:val="Tekensvoortekstzonderopmaak"/>
    <w:uiPriority w:val="99"/>
    <w:semiHidden/>
    <w:unhideWhenUsed/>
    <w:pPr>
      <w:spacing w:after="0" w:line="240" w:lineRule="auto"/>
    </w:pPr>
    <w:rPr>
      <w:rFonts w:ascii="Consolas" w:hAnsi="Consolas" w:cs="Consolas"/>
      <w:sz w:val="21"/>
    </w:rPr>
  </w:style>
  <w:style w:type="character" w:customStyle="1" w:styleId="Tekensvoortekstzonderopmaak">
    <w:name w:val="Tekens voor tekst zonder opmaak"/>
    <w:basedOn w:val="Standaardalinea-lettertype"/>
    <w:link w:val="Tekstzonderopmaak1"/>
    <w:uiPriority w:val="99"/>
    <w:semiHidden/>
    <w:rPr>
      <w:rFonts w:ascii="Consolas" w:hAnsi="Consolas" w:cs="Consolas"/>
      <w:sz w:val="21"/>
    </w:rPr>
  </w:style>
  <w:style w:type="paragraph" w:customStyle="1" w:styleId="Aanhef1">
    <w:name w:val="Aanhef1"/>
    <w:basedOn w:val="Standaard"/>
    <w:next w:val="Standaard"/>
    <w:link w:val="Tekensvooraanhef"/>
    <w:uiPriority w:val="99"/>
    <w:semiHidden/>
    <w:unhideWhenUsed/>
  </w:style>
  <w:style w:type="character" w:customStyle="1" w:styleId="Tekensvooraanhef">
    <w:name w:val="Tekens voor aanhef"/>
    <w:basedOn w:val="Standaardalinea-lettertype"/>
    <w:link w:val="Aanhef1"/>
    <w:uiPriority w:val="99"/>
    <w:semiHidden/>
  </w:style>
  <w:style w:type="paragraph" w:customStyle="1" w:styleId="Handtekening1">
    <w:name w:val="Handtekening1"/>
    <w:basedOn w:val="Standaard"/>
    <w:link w:val="Tekensvoorhandtekening"/>
    <w:uiPriority w:val="9"/>
    <w:unhideWhenUsed/>
    <w:qFormat/>
    <w:pPr>
      <w:spacing w:before="720" w:after="0" w:line="312" w:lineRule="auto"/>
      <w:contextualSpacing/>
    </w:pPr>
  </w:style>
  <w:style w:type="character" w:customStyle="1" w:styleId="Tekensvoorhandtekening">
    <w:name w:val="Tekens voor handtekening"/>
    <w:basedOn w:val="Standaardalinea-lettertype"/>
    <w:link w:val="Handtekening1"/>
    <w:uiPriority w:val="9"/>
    <w:rPr>
      <w:kern w:val="20"/>
    </w:rPr>
  </w:style>
  <w:style w:type="character" w:customStyle="1" w:styleId="Extranadruk">
    <w:name w:val="Extra nadruk"/>
    <w:basedOn w:val="Standaardalinea-lettertype"/>
    <w:uiPriority w:val="1"/>
    <w:unhideWhenUsed/>
    <w:qFormat/>
    <w:rPr>
      <w:b/>
      <w:bCs/>
    </w:rPr>
  </w:style>
  <w:style w:type="paragraph" w:customStyle="1" w:styleId="Subtitel">
    <w:name w:val="Subtitel"/>
    <w:basedOn w:val="Standaard"/>
    <w:next w:val="Standaard"/>
    <w:link w:val="Tekensvoorsubtitel"/>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Tekensvoorsubtitel">
    <w:name w:val="Tekens voor subtitel"/>
    <w:basedOn w:val="Standaardalinea-lettertype"/>
    <w:link w:val="Subtitel"/>
    <w:uiPriority w:val="19"/>
    <w:rPr>
      <w:rFonts w:asciiTheme="majorHAnsi" w:eastAsiaTheme="majorEastAsia" w:hAnsiTheme="majorHAnsi" w:cstheme="majorBidi"/>
      <w:caps/>
      <w:color w:val="7E97AD" w:themeColor="accent1"/>
      <w:kern w:val="20"/>
      <w:sz w:val="64"/>
    </w:rPr>
  </w:style>
  <w:style w:type="character" w:customStyle="1" w:styleId="Subtielebenadrukking1">
    <w:name w:val="Subtiele benadrukking1"/>
    <w:basedOn w:val="Standaardalinea-lettertype"/>
    <w:uiPriority w:val="19"/>
    <w:semiHidden/>
    <w:unhideWhenUsed/>
    <w:rPr>
      <w:i/>
      <w:iCs/>
      <w:color w:val="808080" w:themeColor="text1" w:themeTint="7F"/>
    </w:rPr>
  </w:style>
  <w:style w:type="character" w:customStyle="1" w:styleId="Subtieleverwijzing1">
    <w:name w:val="Subtiele verwijzing1"/>
    <w:basedOn w:val="Standaardalinea-lettertype"/>
    <w:uiPriority w:val="31"/>
    <w:semiHidden/>
    <w:unhideWhenUsed/>
    <w:rPr>
      <w:smallCaps/>
      <w:color w:val="CC8E60" w:themeColor="accent2"/>
      <w:u w:val="single"/>
    </w:rPr>
  </w:style>
  <w:style w:type="table" w:customStyle="1" w:styleId="3D-effectenvoortabel11">
    <w:name w:val="3D-effecten voor tabel 11"/>
    <w:basedOn w:val="Standaardtabe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3D-effectenvoortabel21">
    <w:name w:val="3D-effecten voor tabel 21"/>
    <w:basedOn w:val="Standaardtabe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D-effectenvoortabel31">
    <w:name w:val="3D-effecten voor tabel 31"/>
    <w:basedOn w:val="Standaardtabe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Klassieketabel11">
    <w:name w:val="Klassieke tabel 11"/>
    <w:basedOn w:val="Standaardtabe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Klassieketabel21">
    <w:name w:val="Klassieke tabel 21"/>
    <w:basedOn w:val="Standaardtabe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Klassieketabel31">
    <w:name w:val="Klassieke tabel 31"/>
    <w:basedOn w:val="Standaardtabe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Klassieketabel41">
    <w:name w:val="Klassieke tabel 41"/>
    <w:basedOn w:val="Standaardtabe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Kleurrijketabel11">
    <w:name w:val="Kleurrijke tabel 11"/>
    <w:basedOn w:val="Standaardtabe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Kleurrijketabel21">
    <w:name w:val="Kleurrijke tabel 21"/>
    <w:basedOn w:val="Standaardtabe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Kleurrijketabel31">
    <w:name w:val="Kleurrijke tabel 31"/>
    <w:basedOn w:val="Standaardtabe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elkolommen11">
    <w:name w:val="Tabelkolommen 11"/>
    <w:basedOn w:val="Standaardtabe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kolommen21">
    <w:name w:val="Tabelkolommen 21"/>
    <w:basedOn w:val="Standaardtabe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kolommen31">
    <w:name w:val="Tabelkolommen 31"/>
    <w:basedOn w:val="Standaardtabe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elkolommen41">
    <w:name w:val="Tabelkolommen 41"/>
    <w:basedOn w:val="Standaardtabe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elkolommen51">
    <w:name w:val="Tabelkolommen 51"/>
    <w:basedOn w:val="Standaardtabe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Eigentijdsetabel1">
    <w:name w:val="Eigentijdse tabel1"/>
    <w:basedOn w:val="Standaardtabe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Elegantetabel1">
    <w:name w:val="Elegante tabel1"/>
    <w:basedOn w:val="Standaardtabe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elraster11">
    <w:name w:val="Tabelraster 11"/>
    <w:basedOn w:val="Standaardtabe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elraster21">
    <w:name w:val="Tabelraster 21"/>
    <w:basedOn w:val="Standaardtabe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raster31">
    <w:name w:val="Tabelraster 31"/>
    <w:basedOn w:val="Standaardtabe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raster41">
    <w:name w:val="Tabelraster 41"/>
    <w:basedOn w:val="Standaardtabe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elraster51">
    <w:name w:val="Tabelraster 51"/>
    <w:basedOn w:val="Standaardtabe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raster61">
    <w:name w:val="Tabelraster 61"/>
    <w:basedOn w:val="Standaardtabe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raster71">
    <w:name w:val="Tabelraster 71"/>
    <w:basedOn w:val="Standaardtabe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raster81">
    <w:name w:val="Tabelraster 81"/>
    <w:basedOn w:val="Standaardtabe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ellijst11">
    <w:name w:val="Tabellijst 11"/>
    <w:basedOn w:val="Standaardtabe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ijst21">
    <w:name w:val="Tabellijst 21"/>
    <w:basedOn w:val="Standaardtabe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ijst31">
    <w:name w:val="Tabellijst 31"/>
    <w:basedOn w:val="Standaardtabe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ellijst41">
    <w:name w:val="Tabellijst 41"/>
    <w:basedOn w:val="Standaardtabe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ellijst51">
    <w:name w:val="Tabellijst 51"/>
    <w:basedOn w:val="Standaardtabe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ellijst61">
    <w:name w:val="Tabellijst 61"/>
    <w:basedOn w:val="Standaardtabe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ellijst71">
    <w:name w:val="Tabellijst 71"/>
    <w:basedOn w:val="Standaardtabe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ellijst81">
    <w:name w:val="Tabellijst 81"/>
    <w:basedOn w:val="Standaardtabe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bronvermelding">
    <w:name w:val="bronvermelding"/>
    <w:basedOn w:val="Standaard"/>
    <w:next w:val="Standaard"/>
    <w:uiPriority w:val="99"/>
    <w:semiHidden/>
    <w:unhideWhenUsed/>
    <w:pPr>
      <w:spacing w:after="0"/>
      <w:ind w:left="220" w:hanging="220"/>
    </w:pPr>
  </w:style>
  <w:style w:type="paragraph" w:customStyle="1" w:styleId="lijstmetafbeeldingen">
    <w:name w:val="lijst met afbeeldingen"/>
    <w:basedOn w:val="Standaard"/>
    <w:next w:val="Standaard"/>
    <w:uiPriority w:val="99"/>
    <w:semiHidden/>
    <w:unhideWhenUsed/>
    <w:pPr>
      <w:spacing w:after="0"/>
    </w:pPr>
  </w:style>
  <w:style w:type="table" w:customStyle="1" w:styleId="Professioneletabel1">
    <w:name w:val="Professionele tabel1"/>
    <w:basedOn w:val="Standaardtabe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Eenvoudigetabel11">
    <w:name w:val="Eenvoudige tabel 11"/>
    <w:basedOn w:val="Standaardtabe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Eenvoudigetabel21">
    <w:name w:val="Eenvoudige tabel 21"/>
    <w:basedOn w:val="Standaardtabe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Eenvoudigetabel31">
    <w:name w:val="Eenvoudige tabel 31"/>
    <w:basedOn w:val="Standaardtabe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Verfijndetabel11">
    <w:name w:val="Verfijnde tabel 11"/>
    <w:basedOn w:val="Standaardtabe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Verfijndetabel21">
    <w:name w:val="Verfijnde tabel 21"/>
    <w:basedOn w:val="Standaardtabe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thema1">
    <w:name w:val="Tabelthema1"/>
    <w:basedOn w:val="Standaardtabe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ebtabel11">
    <w:name w:val="Webtabel 11"/>
    <w:basedOn w:val="Standaardtabe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tabel21">
    <w:name w:val="Webtabel 21"/>
    <w:basedOn w:val="Standaardtabe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tabel31">
    <w:name w:val="Webtabel 31"/>
    <w:basedOn w:val="Standaardtabe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el1">
    <w:name w:val="Titel1"/>
    <w:basedOn w:val="Standaard"/>
    <w:next w:val="Standaard"/>
    <w:link w:val="Tekensvoortitel"/>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ekensvoortitel">
    <w:name w:val="Tekens voor titel"/>
    <w:basedOn w:val="Standaardalinea-lettertype"/>
    <w:link w:val="Titel1"/>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customStyle="1" w:styleId="Kopbronvermelding1">
    <w:name w:val="Kop bronvermelding1"/>
    <w:basedOn w:val="Standaard"/>
    <w:next w:val="Standaard"/>
    <w:uiPriority w:val="99"/>
    <w:semiHidden/>
    <w:unhideWhenUsed/>
    <w:pPr>
      <w:spacing w:before="120"/>
    </w:pPr>
    <w:rPr>
      <w:rFonts w:asciiTheme="majorHAnsi" w:eastAsiaTheme="majorEastAsia" w:hAnsiTheme="majorHAnsi" w:cstheme="majorBidi"/>
      <w:b/>
      <w:bCs/>
      <w:sz w:val="24"/>
    </w:rPr>
  </w:style>
  <w:style w:type="paragraph" w:customStyle="1" w:styleId="inhoudsopgave1">
    <w:name w:val="inhoudsopgave 1"/>
    <w:basedOn w:val="Standaard"/>
    <w:next w:val="Standaard"/>
    <w:autoRedefine/>
    <w:uiPriority w:val="39"/>
    <w:unhideWhenUsed/>
    <w:pPr>
      <w:tabs>
        <w:tab w:val="right" w:leader="underscore" w:pos="9090"/>
      </w:tabs>
      <w:spacing w:after="100"/>
    </w:pPr>
    <w:rPr>
      <w:color w:val="7F7F7F" w:themeColor="text1" w:themeTint="80"/>
    </w:rPr>
  </w:style>
  <w:style w:type="paragraph" w:customStyle="1" w:styleId="inhoudsopgave2">
    <w:name w:val="inhoudsopgave 2"/>
    <w:basedOn w:val="Standaard"/>
    <w:next w:val="Standaard"/>
    <w:autoRedefine/>
    <w:uiPriority w:val="39"/>
    <w:unhideWhenUsed/>
    <w:pPr>
      <w:spacing w:after="100"/>
      <w:ind w:left="220"/>
    </w:pPr>
  </w:style>
  <w:style w:type="paragraph" w:customStyle="1" w:styleId="inhoudsopgave3">
    <w:name w:val="inhoudsopgave 3"/>
    <w:basedOn w:val="Standaard"/>
    <w:next w:val="Standaard"/>
    <w:autoRedefine/>
    <w:uiPriority w:val="39"/>
    <w:semiHidden/>
    <w:unhideWhenUsed/>
    <w:pPr>
      <w:spacing w:after="100"/>
      <w:ind w:left="440"/>
    </w:pPr>
  </w:style>
  <w:style w:type="paragraph" w:customStyle="1" w:styleId="inhoudsopgave4">
    <w:name w:val="inhoudsopgave 4"/>
    <w:basedOn w:val="Standaard"/>
    <w:next w:val="Standaard"/>
    <w:autoRedefine/>
    <w:uiPriority w:val="39"/>
    <w:semiHidden/>
    <w:unhideWhenUsed/>
    <w:pPr>
      <w:spacing w:after="100"/>
      <w:ind w:left="660"/>
    </w:pPr>
  </w:style>
  <w:style w:type="paragraph" w:customStyle="1" w:styleId="inhoudsopgave5">
    <w:name w:val="inhoudsopgave 5"/>
    <w:basedOn w:val="Standaard"/>
    <w:next w:val="Standaard"/>
    <w:autoRedefine/>
    <w:uiPriority w:val="39"/>
    <w:semiHidden/>
    <w:unhideWhenUsed/>
    <w:pPr>
      <w:spacing w:after="100"/>
      <w:ind w:left="880"/>
    </w:pPr>
  </w:style>
  <w:style w:type="paragraph" w:customStyle="1" w:styleId="inhoudsopgave6">
    <w:name w:val="inhoudsopgave 6"/>
    <w:basedOn w:val="Standaard"/>
    <w:next w:val="Standaard"/>
    <w:autoRedefine/>
    <w:uiPriority w:val="39"/>
    <w:semiHidden/>
    <w:unhideWhenUsed/>
    <w:pPr>
      <w:spacing w:after="100"/>
      <w:ind w:left="1100"/>
    </w:pPr>
  </w:style>
  <w:style w:type="paragraph" w:customStyle="1" w:styleId="inhoudsopgave7">
    <w:name w:val="inhoudsopgave 7"/>
    <w:basedOn w:val="Standaard"/>
    <w:next w:val="Standaard"/>
    <w:autoRedefine/>
    <w:uiPriority w:val="39"/>
    <w:semiHidden/>
    <w:unhideWhenUsed/>
    <w:pPr>
      <w:spacing w:after="100"/>
      <w:ind w:left="1320"/>
    </w:pPr>
  </w:style>
  <w:style w:type="paragraph" w:customStyle="1" w:styleId="inhoudsopgave8">
    <w:name w:val="inhoudsopgave 8"/>
    <w:basedOn w:val="Standaard"/>
    <w:next w:val="Standaard"/>
    <w:autoRedefine/>
    <w:uiPriority w:val="39"/>
    <w:semiHidden/>
    <w:unhideWhenUsed/>
    <w:pPr>
      <w:spacing w:after="100"/>
      <w:ind w:left="1540"/>
    </w:pPr>
  </w:style>
  <w:style w:type="paragraph" w:customStyle="1" w:styleId="inhoudsopgave9">
    <w:name w:val="inhoudsopgave 9"/>
    <w:basedOn w:val="Standaard"/>
    <w:next w:val="Standaard"/>
    <w:autoRedefine/>
    <w:uiPriority w:val="39"/>
    <w:semiHidden/>
    <w:unhideWhenUsed/>
    <w:pPr>
      <w:spacing w:after="100"/>
      <w:ind w:left="1760"/>
    </w:pPr>
  </w:style>
  <w:style w:type="paragraph" w:customStyle="1" w:styleId="Koptekstinhoudsopgave">
    <w:name w:val="Koptekst inhoudsopgave"/>
    <w:basedOn w:val="kop10"/>
    <w:next w:val="Standaard"/>
    <w:uiPriority w:val="39"/>
    <w:unhideWhenUsed/>
    <w:qFormat/>
    <w:pPr>
      <w:outlineLvl w:val="9"/>
    </w:pPr>
  </w:style>
  <w:style w:type="character" w:customStyle="1" w:styleId="Tekensvoorgeenregelafstand">
    <w:name w:val="Tekens voor geen regelafstand"/>
    <w:basedOn w:val="Standaardalinea-lettertype"/>
    <w:link w:val="Geenregelafstand"/>
    <w:uiPriority w:val="1"/>
  </w:style>
  <w:style w:type="paragraph" w:customStyle="1" w:styleId="Tabelkop">
    <w:name w:val="Tabelkop"/>
    <w:basedOn w:val="Standaard"/>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eltekstdecimaal">
    <w:name w:val="Tabeltekstdecimaal"/>
    <w:basedOn w:val="Standaard"/>
    <w:uiPriority w:val="1"/>
    <w:qFormat/>
    <w:pPr>
      <w:tabs>
        <w:tab w:val="decimal" w:pos="1252"/>
      </w:tabs>
      <w:spacing w:before="60" w:after="60" w:line="240" w:lineRule="auto"/>
      <w:ind w:left="144" w:right="144"/>
    </w:pPr>
  </w:style>
  <w:style w:type="table" w:customStyle="1" w:styleId="Financiletabel">
    <w:name w:val="Financiële tabel"/>
    <w:basedOn w:val="Standaardtabe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Jaarverslag">
    <w:name w:val="Jaarverslag"/>
    <w:uiPriority w:val="99"/>
    <w:pPr>
      <w:numPr>
        <w:numId w:val="17"/>
      </w:numPr>
    </w:pPr>
  </w:style>
  <w:style w:type="paragraph" w:customStyle="1" w:styleId="Samenvatting">
    <w:name w:val="Samenvatting"/>
    <w:basedOn w:val="Standaard"/>
    <w:uiPriority w:val="19"/>
    <w:qFormat/>
    <w:pPr>
      <w:spacing w:before="360" w:after="600"/>
      <w:ind w:left="144" w:right="144"/>
    </w:pPr>
    <w:rPr>
      <w:i/>
      <w:iCs/>
      <w:color w:val="7F7F7F" w:themeColor="text1" w:themeTint="80"/>
      <w:sz w:val="28"/>
    </w:rPr>
  </w:style>
  <w:style w:type="paragraph" w:customStyle="1" w:styleId="Tabeltekst">
    <w:name w:val="Tabeltekst"/>
    <w:basedOn w:val="Standaard"/>
    <w:uiPriority w:val="9"/>
    <w:qFormat/>
    <w:pPr>
      <w:spacing w:before="60" w:after="60" w:line="240" w:lineRule="auto"/>
      <w:ind w:left="144" w:right="144"/>
    </w:pPr>
  </w:style>
  <w:style w:type="paragraph" w:customStyle="1" w:styleId="Kopvooromgekeerdetabel">
    <w:name w:val="Kop voor omgekeerde tabel"/>
    <w:basedOn w:val="Standaard"/>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tekstmetarcering">
    <w:name w:val="Koptekst met arcering"/>
    <w:basedOn w:val="Standaard"/>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paragraph" w:styleId="Koptekst0">
    <w:name w:val="header"/>
    <w:basedOn w:val="Standaard"/>
    <w:link w:val="KoptekstChar"/>
    <w:uiPriority w:val="99"/>
    <w:unhideWhenUsed/>
    <w:rsid w:val="00D4549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D45496"/>
    <w:rPr>
      <w:kern w:val="20"/>
    </w:rPr>
  </w:style>
  <w:style w:type="paragraph" w:styleId="Voettekst0">
    <w:name w:val="footer"/>
    <w:basedOn w:val="Standaard"/>
    <w:link w:val="VoettekstChar"/>
    <w:uiPriority w:val="99"/>
    <w:unhideWhenUsed/>
    <w:rsid w:val="00D4549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D45496"/>
    <w:rPr>
      <w:kern w:val="20"/>
    </w:rPr>
  </w:style>
  <w:style w:type="character" w:customStyle="1" w:styleId="Kop1Char">
    <w:name w:val="Kop 1 Char"/>
    <w:basedOn w:val="Standaardalinea-lettertype"/>
    <w:link w:val="Kop1"/>
    <w:rsid w:val="00186C90"/>
    <w:rPr>
      <w:rFonts w:asciiTheme="majorHAnsi" w:eastAsiaTheme="majorEastAsia" w:hAnsiTheme="majorHAnsi" w:cstheme="majorBidi"/>
      <w:color w:val="577188" w:themeColor="accent1" w:themeShade="BF"/>
      <w:kern w:val="20"/>
      <w:sz w:val="32"/>
      <w:szCs w:val="32"/>
    </w:rPr>
  </w:style>
  <w:style w:type="paragraph" w:styleId="Kopvaninhoudsopgave">
    <w:name w:val="TOC Heading"/>
    <w:aliases w:val="Koptekst zijbalk"/>
    <w:basedOn w:val="Kop1"/>
    <w:next w:val="Standaard"/>
    <w:uiPriority w:val="39"/>
    <w:unhideWhenUsed/>
    <w:qFormat/>
    <w:rsid w:val="00E14C17"/>
    <w:pPr>
      <w:spacing w:before="480" w:line="276" w:lineRule="auto"/>
      <w:outlineLvl w:val="9"/>
    </w:pPr>
    <w:rPr>
      <w:b/>
      <w:bCs/>
      <w:kern w:val="0"/>
      <w:sz w:val="28"/>
      <w:szCs w:val="28"/>
    </w:rPr>
  </w:style>
  <w:style w:type="paragraph" w:styleId="Inhopg1">
    <w:name w:val="toc 1"/>
    <w:basedOn w:val="Standaard"/>
    <w:next w:val="Standaard"/>
    <w:autoRedefine/>
    <w:uiPriority w:val="39"/>
    <w:unhideWhenUsed/>
    <w:rsid w:val="00E14C17"/>
    <w:pPr>
      <w:spacing w:after="100"/>
    </w:pPr>
  </w:style>
  <w:style w:type="paragraph" w:styleId="Inhopg2">
    <w:name w:val="toc 2"/>
    <w:basedOn w:val="Standaard"/>
    <w:next w:val="Standaard"/>
    <w:autoRedefine/>
    <w:uiPriority w:val="39"/>
    <w:unhideWhenUsed/>
    <w:rsid w:val="00E14C17"/>
    <w:pPr>
      <w:spacing w:after="100"/>
      <w:ind w:left="200"/>
    </w:pPr>
  </w:style>
  <w:style w:type="character" w:styleId="Tekstvantijdelijkeaanduiding">
    <w:name w:val="Placeholder Text"/>
    <w:basedOn w:val="Standaardalinea-lettertype"/>
    <w:uiPriority w:val="99"/>
    <w:semiHidden/>
    <w:rsid w:val="00D20624"/>
    <w:rPr>
      <w:color w:val="808080"/>
    </w:rPr>
  </w:style>
  <w:style w:type="paragraph" w:styleId="Bijschrift0">
    <w:name w:val="caption"/>
    <w:basedOn w:val="Standaard"/>
    <w:next w:val="Standaard"/>
    <w:uiPriority w:val="35"/>
    <w:unhideWhenUsed/>
    <w:qFormat/>
    <w:rsid w:val="006E2636"/>
    <w:pPr>
      <w:spacing w:before="0" w:after="200" w:line="240" w:lineRule="auto"/>
    </w:pPr>
    <w:rPr>
      <w:i/>
      <w:iCs/>
      <w:color w:val="1F2123" w:themeColor="text2"/>
      <w:sz w:val="18"/>
      <w:szCs w:val="18"/>
    </w:rPr>
  </w:style>
  <w:style w:type="character" w:customStyle="1" w:styleId="Kop2Char">
    <w:name w:val="Kop 2 Char"/>
    <w:basedOn w:val="Standaardalinea-lettertype"/>
    <w:link w:val="Kop2"/>
    <w:rsid w:val="00186C90"/>
    <w:rPr>
      <w:rFonts w:asciiTheme="majorHAnsi" w:eastAsiaTheme="majorEastAsia" w:hAnsiTheme="majorHAnsi" w:cstheme="majorBidi"/>
      <w:color w:val="577188" w:themeColor="accent1" w:themeShade="BF"/>
      <w:kern w:val="20"/>
      <w:sz w:val="26"/>
      <w:szCs w:val="26"/>
    </w:rPr>
  </w:style>
  <w:style w:type="paragraph" w:styleId="Lijstalinea">
    <w:name w:val="List Paragraph"/>
    <w:basedOn w:val="Standaard"/>
    <w:uiPriority w:val="34"/>
    <w:semiHidden/>
    <w:rsid w:val="00186C90"/>
    <w:pPr>
      <w:ind w:left="720"/>
      <w:contextualSpacing/>
    </w:pPr>
  </w:style>
  <w:style w:type="character" w:customStyle="1" w:styleId="Kop3Char">
    <w:name w:val="Kop 3 Char"/>
    <w:basedOn w:val="Standaardalinea-lettertype"/>
    <w:link w:val="Kop3"/>
    <w:rsid w:val="00186C90"/>
    <w:rPr>
      <w:rFonts w:asciiTheme="majorHAnsi" w:eastAsiaTheme="majorEastAsia" w:hAnsiTheme="majorHAnsi" w:cstheme="majorBidi"/>
      <w:color w:val="394B5A" w:themeColor="accent1" w:themeShade="7F"/>
      <w:kern w:val="20"/>
      <w:sz w:val="24"/>
      <w:szCs w:val="24"/>
    </w:rPr>
  </w:style>
  <w:style w:type="character" w:customStyle="1" w:styleId="Kop4Char">
    <w:name w:val="Kop 4 Char"/>
    <w:basedOn w:val="Standaardalinea-lettertype"/>
    <w:link w:val="Kop4"/>
    <w:rsid w:val="00186C90"/>
    <w:rPr>
      <w:rFonts w:asciiTheme="majorHAnsi" w:eastAsiaTheme="majorEastAsia" w:hAnsiTheme="majorHAnsi" w:cstheme="majorBidi"/>
      <w:i/>
      <w:iCs/>
      <w:color w:val="577188" w:themeColor="accent1" w:themeShade="BF"/>
      <w:kern w:val="20"/>
      <w:sz w:val="22"/>
    </w:rPr>
  </w:style>
  <w:style w:type="character" w:customStyle="1" w:styleId="Kop5Char">
    <w:name w:val="Kop 5 Char"/>
    <w:basedOn w:val="Standaardalinea-lettertype"/>
    <w:link w:val="Kop5"/>
    <w:semiHidden/>
    <w:rsid w:val="00186C90"/>
    <w:rPr>
      <w:rFonts w:asciiTheme="majorHAnsi" w:eastAsiaTheme="majorEastAsia" w:hAnsiTheme="majorHAnsi" w:cstheme="majorBidi"/>
      <w:color w:val="577188" w:themeColor="accent1" w:themeShade="BF"/>
      <w:kern w:val="20"/>
      <w:sz w:val="22"/>
    </w:rPr>
  </w:style>
  <w:style w:type="character" w:customStyle="1" w:styleId="Kop6Char">
    <w:name w:val="Kop 6 Char"/>
    <w:basedOn w:val="Standaardalinea-lettertype"/>
    <w:link w:val="Kop6"/>
    <w:semiHidden/>
    <w:rsid w:val="00186C90"/>
    <w:rPr>
      <w:rFonts w:asciiTheme="majorHAnsi" w:eastAsiaTheme="majorEastAsia" w:hAnsiTheme="majorHAnsi" w:cstheme="majorBidi"/>
      <w:color w:val="394B5A" w:themeColor="accent1" w:themeShade="7F"/>
      <w:kern w:val="20"/>
      <w:sz w:val="22"/>
    </w:rPr>
  </w:style>
  <w:style w:type="character" w:customStyle="1" w:styleId="Kop7Char">
    <w:name w:val="Kop 7 Char"/>
    <w:basedOn w:val="Standaardalinea-lettertype"/>
    <w:link w:val="Kop7"/>
    <w:semiHidden/>
    <w:rsid w:val="00186C90"/>
    <w:rPr>
      <w:rFonts w:asciiTheme="majorHAnsi" w:eastAsiaTheme="majorEastAsia" w:hAnsiTheme="majorHAnsi" w:cstheme="majorBidi"/>
      <w:i/>
      <w:iCs/>
      <w:color w:val="394B5A" w:themeColor="accent1" w:themeShade="7F"/>
      <w:kern w:val="20"/>
      <w:sz w:val="22"/>
    </w:rPr>
  </w:style>
  <w:style w:type="character" w:customStyle="1" w:styleId="Kop8Char">
    <w:name w:val="Kop 8 Char"/>
    <w:basedOn w:val="Standaardalinea-lettertype"/>
    <w:link w:val="Kop8"/>
    <w:semiHidden/>
    <w:rsid w:val="00186C90"/>
    <w:rPr>
      <w:rFonts w:asciiTheme="majorHAnsi" w:eastAsiaTheme="majorEastAsia" w:hAnsiTheme="majorHAnsi" w:cstheme="majorBidi"/>
      <w:color w:val="272727" w:themeColor="text1" w:themeTint="D8"/>
      <w:kern w:val="20"/>
      <w:sz w:val="21"/>
      <w:szCs w:val="21"/>
    </w:rPr>
  </w:style>
  <w:style w:type="character" w:customStyle="1" w:styleId="Kop9Char">
    <w:name w:val="Kop 9 Char"/>
    <w:basedOn w:val="Standaardalinea-lettertype"/>
    <w:link w:val="Kop9"/>
    <w:semiHidden/>
    <w:rsid w:val="00186C90"/>
    <w:rPr>
      <w:rFonts w:asciiTheme="majorHAnsi" w:eastAsiaTheme="majorEastAsia" w:hAnsiTheme="majorHAnsi" w:cstheme="majorBidi"/>
      <w:i/>
      <w:iCs/>
      <w:color w:val="272727" w:themeColor="text1" w:themeTint="D8"/>
      <w:kern w:val="20"/>
      <w:sz w:val="21"/>
      <w:szCs w:val="21"/>
    </w:rPr>
  </w:style>
  <w:style w:type="paragraph" w:styleId="Inhopg3">
    <w:name w:val="toc 3"/>
    <w:basedOn w:val="Standaard"/>
    <w:next w:val="Standaard"/>
    <w:autoRedefine/>
    <w:uiPriority w:val="39"/>
    <w:unhideWhenUsed/>
    <w:rsid w:val="00225F89"/>
    <w:pPr>
      <w:spacing w:after="100"/>
      <w:ind w:left="440"/>
    </w:pPr>
  </w:style>
  <w:style w:type="paragraph" w:styleId="Lijstmetafbeeldingen0">
    <w:name w:val="table of figures"/>
    <w:basedOn w:val="Standaard"/>
    <w:next w:val="Standaard"/>
    <w:uiPriority w:val="99"/>
    <w:unhideWhenUsed/>
    <w:rsid w:val="00225F89"/>
    <w:pPr>
      <w:spacing w:after="0"/>
    </w:pPr>
  </w:style>
  <w:style w:type="character" w:styleId="Verwijzingopmerking">
    <w:name w:val="annotation reference"/>
    <w:basedOn w:val="Standaardalinea-lettertype"/>
    <w:uiPriority w:val="99"/>
    <w:semiHidden/>
    <w:unhideWhenUsed/>
    <w:rsid w:val="001B2A40"/>
    <w:rPr>
      <w:sz w:val="16"/>
      <w:szCs w:val="16"/>
    </w:rPr>
  </w:style>
  <w:style w:type="paragraph" w:styleId="Tekstopmerking">
    <w:name w:val="annotation text"/>
    <w:basedOn w:val="Standaard"/>
    <w:link w:val="TekstopmerkingChar"/>
    <w:uiPriority w:val="99"/>
    <w:semiHidden/>
    <w:unhideWhenUsed/>
    <w:rsid w:val="001B2A40"/>
    <w:pPr>
      <w:spacing w:line="240" w:lineRule="auto"/>
    </w:pPr>
    <w:rPr>
      <w:sz w:val="20"/>
    </w:rPr>
  </w:style>
  <w:style w:type="character" w:customStyle="1" w:styleId="TekstopmerkingChar">
    <w:name w:val="Tekst opmerking Char"/>
    <w:basedOn w:val="Standaardalinea-lettertype"/>
    <w:link w:val="Tekstopmerking"/>
    <w:uiPriority w:val="99"/>
    <w:semiHidden/>
    <w:rsid w:val="001B2A40"/>
    <w:rPr>
      <w:kern w:val="20"/>
    </w:rPr>
  </w:style>
  <w:style w:type="paragraph" w:styleId="Onderwerpvanopmerking">
    <w:name w:val="annotation subject"/>
    <w:basedOn w:val="Tekstopmerking"/>
    <w:next w:val="Tekstopmerking"/>
    <w:link w:val="OnderwerpvanopmerkingChar"/>
    <w:uiPriority w:val="99"/>
    <w:semiHidden/>
    <w:unhideWhenUsed/>
    <w:rsid w:val="001B2A40"/>
    <w:rPr>
      <w:b/>
      <w:bCs/>
    </w:rPr>
  </w:style>
  <w:style w:type="character" w:customStyle="1" w:styleId="OnderwerpvanopmerkingChar">
    <w:name w:val="Onderwerp van opmerking Char"/>
    <w:basedOn w:val="TekstopmerkingChar"/>
    <w:link w:val="Onderwerpvanopmerking"/>
    <w:uiPriority w:val="99"/>
    <w:semiHidden/>
    <w:rsid w:val="001B2A40"/>
    <w:rPr>
      <w:b/>
      <w:bCs/>
      <w:kern w:val="20"/>
    </w:rPr>
  </w:style>
  <w:style w:type="paragraph" w:styleId="Ballontekst">
    <w:name w:val="Balloon Text"/>
    <w:basedOn w:val="Standaard"/>
    <w:link w:val="BallontekstChar"/>
    <w:uiPriority w:val="99"/>
    <w:semiHidden/>
    <w:unhideWhenUsed/>
    <w:rsid w:val="001B2A40"/>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B2A40"/>
    <w:rPr>
      <w:rFonts w:ascii="Segoe UI" w:hAnsi="Segoe UI" w:cs="Segoe UI"/>
      <w:kern w:val="20"/>
      <w:sz w:val="18"/>
      <w:szCs w:val="18"/>
    </w:rPr>
  </w:style>
  <w:style w:type="table" w:styleId="Tabelraster">
    <w:name w:val="Table Grid"/>
    <w:basedOn w:val="Standaardtabel"/>
    <w:uiPriority w:val="39"/>
    <w:rsid w:val="00694FBB"/>
    <w:pPr>
      <w:spacing w:before="0" w:after="0" w:line="240" w:lineRule="auto"/>
    </w:pPr>
    <w:rPr>
      <w:rFonts w:ascii="Times New Roman" w:eastAsia="Times New Roman" w:hAnsi="Times New Roman" w:cs="Times New Roman"/>
      <w:color w:val="auto"/>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46DA3"/>
    <w:pPr>
      <w:spacing w:before="0" w:after="0" w:line="240" w:lineRule="auto"/>
    </w:pPr>
    <w:rPr>
      <w:color w:val="auto"/>
      <w:sz w:val="22"/>
      <w:szCs w:val="22"/>
      <w:lang w:val="nl-BE"/>
    </w:rPr>
  </w:style>
  <w:style w:type="paragraph" w:customStyle="1" w:styleId="Standard">
    <w:name w:val="Standard"/>
    <w:rsid w:val="00172F4B"/>
    <w:pPr>
      <w:suppressAutoHyphens/>
      <w:autoSpaceDN w:val="0"/>
      <w:textAlignment w:val="baseline"/>
    </w:pPr>
    <w:rPr>
      <w:rFonts w:ascii="Cambria" w:eastAsia="Cambria" w:hAnsi="Cambria" w:cs="Times New Roman"/>
      <w:color w:val="595959"/>
      <w:kern w:val="3"/>
      <w:sz w:val="22"/>
    </w:rPr>
  </w:style>
  <w:style w:type="numbering" w:customStyle="1" w:styleId="WWNum24">
    <w:name w:val="WWNum24"/>
    <w:basedOn w:val="Geenlijst"/>
    <w:rsid w:val="00172F4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tekening1.vsdx"/><Relationship Id="rId22" Type="http://schemas.openxmlformats.org/officeDocument/2006/relationships/image" Target="media/image11.png"/><Relationship Id="rId27" Type="http://schemas.openxmlformats.org/officeDocument/2006/relationships/package" Target="embeddings/Microsoft_Visio-tekening2.vsdx"/><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is\Documents\onedrive\Documenten\Aangepaste%20Office-sjablonen\Jaar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4D71FA532F461EBCAD24B5B2BC79BA"/>
        <w:category>
          <w:name w:val="Algemeen"/>
          <w:gallery w:val="placeholder"/>
        </w:category>
        <w:types>
          <w:type w:val="bbPlcHdr"/>
        </w:types>
        <w:behaviors>
          <w:behavior w:val="content"/>
        </w:behaviors>
        <w:guid w:val="{B510DC8F-BE09-4113-BB39-3BC71D7AD26B}"/>
      </w:docPartPr>
      <w:docPartBody>
        <w:p w:rsidR="007C6E9C" w:rsidRDefault="00E64CA6">
          <w:pPr>
            <w:pStyle w:val="0A4D71FA532F461EBCAD24B5B2BC79BA"/>
          </w:pPr>
          <w:r>
            <w:t>Jaarverslag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63AF57E"/>
    <w:lvl w:ilvl="0">
      <w:start w:val="1"/>
      <w:numFmt w:val="bullet"/>
      <w:pStyle w:val="Lijstopsommingsteken"/>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100"/>
    <w:rsid w:val="00361AE3"/>
    <w:rsid w:val="00472B70"/>
    <w:rsid w:val="006F7E25"/>
    <w:rsid w:val="007A046A"/>
    <w:rsid w:val="007C6E9C"/>
    <w:rsid w:val="007E22FB"/>
    <w:rsid w:val="008353C6"/>
    <w:rsid w:val="00856100"/>
    <w:rsid w:val="00931850"/>
    <w:rsid w:val="009B295F"/>
    <w:rsid w:val="00E41BFE"/>
    <w:rsid w:val="00E64CA6"/>
    <w:rsid w:val="00ED29C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64510389A1140A7B18E7B55CA8AA5E4">
    <w:name w:val="B64510389A1140A7B18E7B55CA8AA5E4"/>
  </w:style>
  <w:style w:type="paragraph" w:customStyle="1" w:styleId="28F56C60E46C4F4FB4838F5A95BDE6D5">
    <w:name w:val="28F56C60E46C4F4FB4838F5A95BDE6D5"/>
  </w:style>
  <w:style w:type="paragraph" w:customStyle="1" w:styleId="6D0852274B8F46EE8D7C7799A716B14A">
    <w:name w:val="6D0852274B8F46EE8D7C7799A716B14A"/>
  </w:style>
  <w:style w:type="paragraph" w:customStyle="1" w:styleId="77E4FA163F164D32986932BF3821F68E">
    <w:name w:val="77E4FA163F164D32986932BF3821F68E"/>
  </w:style>
  <w:style w:type="paragraph" w:customStyle="1" w:styleId="F1274DE631C64002AFC473DBEF8FF474">
    <w:name w:val="F1274DE631C64002AFC473DBEF8FF474"/>
  </w:style>
  <w:style w:type="paragraph" w:customStyle="1" w:styleId="2E9B1AB3CCF04B0BB6F7ECCF4774B706">
    <w:name w:val="2E9B1AB3CCF04B0BB6F7ECCF4774B706"/>
  </w:style>
  <w:style w:type="paragraph" w:customStyle="1" w:styleId="B977249061664FF2A130E64A720AE0FB">
    <w:name w:val="B977249061664FF2A130E64A720AE0FB"/>
  </w:style>
  <w:style w:type="paragraph" w:customStyle="1" w:styleId="Lijstopsommingsteken">
    <w:name w:val="Lijstopsommingsteken"/>
    <w:basedOn w:val="Standaard"/>
    <w:uiPriority w:val="1"/>
    <w:unhideWhenUsed/>
    <w:qFormat/>
    <w:pPr>
      <w:numPr>
        <w:numId w:val="1"/>
      </w:numPr>
      <w:spacing w:before="40" w:after="40" w:line="288" w:lineRule="auto"/>
    </w:pPr>
    <w:rPr>
      <w:rFonts w:eastAsiaTheme="minorHAnsi"/>
      <w:color w:val="595959" w:themeColor="text1" w:themeTint="A6"/>
      <w:kern w:val="20"/>
      <w:sz w:val="20"/>
      <w:szCs w:val="20"/>
      <w:lang w:val="nl-NL" w:eastAsia="en-US"/>
    </w:rPr>
  </w:style>
  <w:style w:type="paragraph" w:customStyle="1" w:styleId="F0D5E6E18FDA4D0788DFD7C7BD8DE61A">
    <w:name w:val="F0D5E6E18FDA4D0788DFD7C7BD8DE61A"/>
  </w:style>
  <w:style w:type="paragraph" w:customStyle="1" w:styleId="33987B1BBD9948669C19075BCF6ABAD9">
    <w:name w:val="33987B1BBD9948669C19075BCF6ABAD9"/>
  </w:style>
  <w:style w:type="paragraph" w:customStyle="1" w:styleId="8EF0FBC829E44888BB6B9F4B67396716">
    <w:name w:val="8EF0FBC829E44888BB6B9F4B67396716"/>
  </w:style>
  <w:style w:type="paragraph" w:customStyle="1" w:styleId="AB6940698F7840A09F1E5F9EAE69B3B8">
    <w:name w:val="AB6940698F7840A09F1E5F9EAE69B3B8"/>
  </w:style>
  <w:style w:type="paragraph" w:customStyle="1" w:styleId="9D7E859E67434F6993E0AD1F705E4DEA">
    <w:name w:val="9D7E859E67434F6993E0AD1F705E4DEA"/>
  </w:style>
  <w:style w:type="paragraph" w:customStyle="1" w:styleId="1FD678FE3E0A4FD1B937BD3E0CF4D134">
    <w:name w:val="1FD678FE3E0A4FD1B937BD3E0CF4D134"/>
  </w:style>
  <w:style w:type="paragraph" w:customStyle="1" w:styleId="43B5CC9DBBC147A5AE26B1B22BC8CB11">
    <w:name w:val="43B5CC9DBBC147A5AE26B1B22BC8CB11"/>
  </w:style>
  <w:style w:type="paragraph" w:customStyle="1" w:styleId="0FEEA489865E4008A8E7F12107927E37">
    <w:name w:val="0FEEA489865E4008A8E7F12107927E37"/>
  </w:style>
  <w:style w:type="paragraph" w:customStyle="1" w:styleId="0233CE4F8E2648E0B92B6F38F01482CE">
    <w:name w:val="0233CE4F8E2648E0B92B6F38F01482CE"/>
  </w:style>
  <w:style w:type="paragraph" w:customStyle="1" w:styleId="A26D7CB14F744F21831C02DB5FF5EC7D">
    <w:name w:val="A26D7CB14F744F21831C02DB5FF5EC7D"/>
  </w:style>
  <w:style w:type="paragraph" w:customStyle="1" w:styleId="C69745B20A624489B1C95038F819C73E">
    <w:name w:val="C69745B20A624489B1C95038F819C73E"/>
  </w:style>
  <w:style w:type="paragraph" w:customStyle="1" w:styleId="E9FEFB97F8D54EC197E21482C32C7BC4">
    <w:name w:val="E9FEFB97F8D54EC197E21482C32C7BC4"/>
  </w:style>
  <w:style w:type="paragraph" w:customStyle="1" w:styleId="3E39DB6EDA8E4D86975F4374AD893B72">
    <w:name w:val="3E39DB6EDA8E4D86975F4374AD893B72"/>
  </w:style>
  <w:style w:type="paragraph" w:customStyle="1" w:styleId="70390054C2EE4D8BA5272186CD0C8004">
    <w:name w:val="70390054C2EE4D8BA5272186CD0C8004"/>
  </w:style>
  <w:style w:type="paragraph" w:customStyle="1" w:styleId="1412521F10024352BB3A297EB7D8F9C9">
    <w:name w:val="1412521F10024352BB3A297EB7D8F9C9"/>
  </w:style>
  <w:style w:type="paragraph" w:customStyle="1" w:styleId="5995DA4BE91247758362938380BF08CD">
    <w:name w:val="5995DA4BE91247758362938380BF08CD"/>
  </w:style>
  <w:style w:type="paragraph" w:customStyle="1" w:styleId="B8418CB1FDCA4A1FA5A7F4E1FC5412C7">
    <w:name w:val="B8418CB1FDCA4A1FA5A7F4E1FC5412C7"/>
  </w:style>
  <w:style w:type="paragraph" w:customStyle="1" w:styleId="0A4D71FA532F461EBCAD24B5B2BC79BA">
    <w:name w:val="0A4D71FA532F461EBCAD24B5B2BC79BA"/>
  </w:style>
  <w:style w:type="paragraph" w:customStyle="1" w:styleId="B191E15023AB4C7B8E8CCAE6DABB1BAF">
    <w:name w:val="B191E15023AB4C7B8E8CCAE6DABB1BAF"/>
  </w:style>
  <w:style w:type="paragraph" w:customStyle="1" w:styleId="DA7F1B62258542A6A710C625639C631F">
    <w:name w:val="DA7F1B62258542A6A710C625639C631F"/>
  </w:style>
  <w:style w:type="character" w:styleId="Tekstvantijdelijkeaanduiding">
    <w:name w:val="Placeholder Text"/>
    <w:basedOn w:val="Standaardalinea-lettertype"/>
    <w:uiPriority w:val="99"/>
    <w:semiHidden/>
    <w:rsid w:val="009B295F"/>
    <w:rPr>
      <w:color w:val="808080"/>
    </w:rPr>
  </w:style>
  <w:style w:type="paragraph" w:customStyle="1" w:styleId="8F3333ECECB04013B51BBAEC927110A3">
    <w:name w:val="8F3333ECECB04013B51BBAEC927110A3"/>
    <w:rsid w:val="008561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2AI2KOEO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8C1DB-604E-4290-A2BC-6BFB4B3D76D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982E4C74-B509-4F0F-8FF4-6414D388E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Jaarverslag</Template>
  <TotalTime>555</TotalTime>
  <Pages>33</Pages>
  <Words>6134</Words>
  <Characters>33740</Characters>
  <Application>Microsoft Office Word</Application>
  <DocSecurity>0</DocSecurity>
  <Lines>281</Lines>
  <Paragraphs>79</Paragraphs>
  <ScaleCrop>false</ScaleCrop>
  <HeadingPairs>
    <vt:vector size="6" baseType="variant">
      <vt:variant>
        <vt:lpstr>Titel</vt:lpstr>
      </vt:variant>
      <vt:variant>
        <vt:i4>1</vt:i4>
      </vt:variant>
      <vt:variant>
        <vt:lpstr>Title</vt:lpstr>
      </vt:variant>
      <vt:variant>
        <vt:i4>1</vt:i4>
      </vt:variant>
      <vt:variant>
        <vt:lpstr>Headings</vt:lpstr>
      </vt:variant>
      <vt:variant>
        <vt:i4>20</vt:i4>
      </vt:variant>
    </vt:vector>
  </HeadingPairs>
  <TitlesOfParts>
    <vt:vector size="22" baseType="lpstr">
      <vt:lpstr>Projectlab Bachelor EO-ICT</vt:lpstr>
      <vt:lpstr/>
      <vt:lpstr>Aan onze aandeelhouders</vt:lpstr>
      <vt:lpstr>    Strategische highlights</vt:lpstr>
      <vt:lpstr>    Financiële highlights</vt:lpstr>
      <vt:lpstr>    Highlights bedrijf</vt:lpstr>
      <vt:lpstr>    Vooruit kijken</vt:lpstr>
      <vt:lpstr>Financieel overzicht</vt:lpstr>
      <vt:lpstr>Jaarrekening</vt:lpstr>
      <vt:lpstr>    Overzicht financiële situatie</vt:lpstr>
      <vt:lpstr>    Overzicht inkomen in uitgebreide zin (Winst en verlies)</vt:lpstr>
      <vt:lpstr>    Overzicht van vermogenswijzigingen</vt:lpstr>
      <vt:lpstr>    Overzicht van cashflows</vt:lpstr>
      <vt:lpstr>Notities bij Jaarrekening</vt:lpstr>
      <vt:lpstr>    Accounts</vt:lpstr>
      <vt:lpstr>    Schuld</vt:lpstr>
      <vt:lpstr>    Continuïteit van de bedrijfsuitoefening</vt:lpstr>
      <vt:lpstr>    Voorwaardelijke schulden</vt:lpstr>
      <vt:lpstr>    Aandachtspunten</vt:lpstr>
      <vt:lpstr>Verslag van onafhankelijke accountant</vt:lpstr>
      <vt:lpstr>Contactinformatie</vt:lpstr>
      <vt:lpstr>Bedrijfsgegevens</vt:lpstr>
    </vt:vector>
  </TitlesOfParts>
  <Company>Francis Hoste</Company>
  <LinksUpToDate>false</LinksUpToDate>
  <CharactersWithSpaces>39795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Projectlab Bachelor EO-ICT</dc:title>
  <dc:creator>Francis Hoste</dc:creator>
  <cp:keywords/>
  <cp:lastModifiedBy>Francis Hoste</cp:lastModifiedBy>
  <cp:revision>7</cp:revision>
  <cp:lastPrinted>2014-05-26T13:15:00Z</cp:lastPrinted>
  <dcterms:created xsi:type="dcterms:W3CDTF">2015-05-06T15:33:00Z</dcterms:created>
  <dcterms:modified xsi:type="dcterms:W3CDTF">2015-05-22T09:13:00Z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